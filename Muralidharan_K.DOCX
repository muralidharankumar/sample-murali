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1.0 -->
  <w:body>
    <w:tbl>
      <w:tblPr>
        <w:tblStyle w:val="documentdivnottopsection"/>
        <w:tblW w:w="0" w:type="auto"/>
        <w:tblLayout w:type="fixed"/>
        <w:tblCellMar>
          <w:top w:w="0" w:type="dxa"/>
          <w:left w:w="0" w:type="dxa"/>
          <w:bottom w:w="0" w:type="dxa"/>
          <w:right w:w="0" w:type="dxa"/>
        </w:tblCellMar>
        <w:tblLook w:val="05E0"/>
      </w:tblPr>
      <w:tblGrid>
        <w:gridCol w:w="8520"/>
        <w:gridCol w:w="110"/>
        <w:gridCol w:w="3310"/>
      </w:tblGrid>
      <w:tr>
        <w:tblPrEx>
          <w:tblW w:w="0" w:type="auto"/>
          <w:tblLayout w:type="fixed"/>
          <w:tblCellMar>
            <w:top w:w="0" w:type="dxa"/>
            <w:left w:w="0" w:type="dxa"/>
            <w:bottom w:w="0" w:type="dxa"/>
            <w:right w:w="0" w:type="dxa"/>
          </w:tblCellMar>
          <w:tblLook w:val="05E0"/>
        </w:tblPrEx>
        <w:tc>
          <w:tcPr>
            <w:tcW w:w="8520" w:type="dxa"/>
            <w:tcMar>
              <w:top w:w="5" w:type="dxa"/>
              <w:left w:w="5" w:type="dxa"/>
              <w:bottom w:w="5" w:type="dxa"/>
              <w:right w:w="105" w:type="dxa"/>
            </w:tcMar>
            <w:vAlign w:val="top"/>
            <w:hideMark/>
          </w:tcPr>
          <w:tbl>
            <w:tblPr>
              <w:tblStyle w:val="documentname"/>
              <w:tblLayout w:type="fixed"/>
              <w:tblCellMar>
                <w:top w:w="0" w:type="dxa"/>
                <w:left w:w="0" w:type="dxa"/>
                <w:bottom w:w="300" w:type="dxa"/>
                <w:right w:w="0" w:type="dxa"/>
              </w:tblCellMar>
              <w:tblLook w:val="05E0"/>
            </w:tblPr>
            <w:tblGrid>
              <w:gridCol w:w="390"/>
              <w:gridCol w:w="1810"/>
              <w:gridCol w:w="6320"/>
            </w:tblGrid>
            <w:tr>
              <w:tblPrEx>
                <w:tblLayout w:type="fixed"/>
                <w:tblCellMar>
                  <w:top w:w="0" w:type="dxa"/>
                  <w:left w:w="0" w:type="dxa"/>
                  <w:bottom w:w="300" w:type="dxa"/>
                  <w:right w:w="0" w:type="dxa"/>
                </w:tblCellMar>
                <w:tblLook w:val="05E0"/>
              </w:tblPrEx>
              <w:tc>
                <w:tcPr>
                  <w:tcW w:w="390" w:type="dxa"/>
                  <w:tcMar>
                    <w:top w:w="5" w:type="dxa"/>
                    <w:left w:w="5" w:type="dxa"/>
                    <w:bottom w:w="5" w:type="dxa"/>
                    <w:right w:w="5" w:type="dxa"/>
                  </w:tcMar>
                  <w:vAlign w:val="bottom"/>
                  <w:hideMark/>
                </w:tcPr>
                <w:p>
                  <w:pPr>
                    <w:rPr>
                      <w:rStyle w:val="documentleft-box"/>
                      <w:rFonts w:ascii="Century Gothic" w:eastAsia="Century Gothic" w:hAnsi="Century Gothic" w:cs="Century Gothic"/>
                      <w:sz w:val="22"/>
                      <w:szCs w:val="22"/>
                      <w:bdr w:val="none" w:sz="0" w:space="0" w:color="auto"/>
                      <w:vertAlign w:val="baseline"/>
                    </w:rPr>
                  </w:pPr>
                  <w:r>
                    <w:rPr>
                      <w:rStyle w:val="documenttablecell"/>
                      <w:rFonts w:ascii="Century Gothic" w:eastAsia="Century Gothic" w:hAnsi="Century Gothic" w:cs="Century Gothic"/>
                      <w:b/>
                      <w:bCs/>
                      <w:color w:val="373D48"/>
                      <w:sz w:val="72"/>
                      <w:szCs w:val="72"/>
                      <w:bdr w:val="none" w:sz="0" w:space="0" w:color="auto"/>
                      <w:vertAlign w:val="baseline"/>
                    </w:rPr>
                    <w:t> </w:t>
                  </w:r>
                </w:p>
              </w:tc>
              <w:tc>
                <w:tcPr>
                  <w:tcW w:w="1810" w:type="dxa"/>
                  <w:tcMar>
                    <w:top w:w="5" w:type="dxa"/>
                    <w:left w:w="5" w:type="dxa"/>
                    <w:bottom w:w="5" w:type="dxa"/>
                    <w:right w:w="5" w:type="dxa"/>
                  </w:tcMar>
                  <w:vAlign w:val="top"/>
                  <w:hideMark/>
                </w:tcPr>
                <w:p>
                  <w:pPr>
                    <w:rPr>
                      <w:rStyle w:val="documenttablecell"/>
                      <w:rFonts w:ascii="Century Gothic" w:eastAsia="Century Gothic" w:hAnsi="Century Gothic" w:cs="Century Gothic"/>
                      <w:b/>
                      <w:bCs/>
                      <w:color w:val="373D48"/>
                      <w:sz w:val="72"/>
                      <w:szCs w:val="72"/>
                      <w:bdr w:val="none" w:sz="0" w:space="0" w:color="auto"/>
                      <w:vertAlign w:val="baseline"/>
                    </w:rPr>
                  </w:pPr>
                  <w:r>
                    <w:rPr>
                      <w:rStyle w:val="documentmonogram"/>
                      <w:rFonts w:ascii="Century Gothic" w:eastAsia="Century Gothic" w:hAnsi="Century Gothic" w:cs="Century Gothic"/>
                      <w:b/>
                      <w:bCs/>
                      <w:strike w:val="0"/>
                      <w:color w:val="373D48"/>
                      <w:sz w:val="72"/>
                      <w:szCs w:val="72"/>
                      <w:u w:val="none"/>
                      <w:bdr w:val="none" w:sz="0" w:space="0" w:color="auto"/>
                      <w:vertAlign w:val="baseline"/>
                    </w:rPr>
                    <w:drawing>
                      <wp:inline>
                        <wp:extent cx="1104160" cy="1104779"/>
                        <wp:docPr id="100001"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0"/>
                                </pic:cNvPicPr>
                              </pic:nvPicPr>
                              <pic:blipFill>
                                <a:blip xmlns:r="http://schemas.openxmlformats.org/officeDocument/2006/relationships" r:embed="rId4"/>
                                <a:stretch>
                                  <a:fillRect/>
                                </a:stretch>
                              </pic:blipFill>
                              <pic:spPr>
                                <a:xfrm>
                                  <a:off x="0" y="0"/>
                                  <a:ext cx="1104160" cy="1104779"/>
                                </a:xfrm>
                                <a:prstGeom prst="rect">
                                  <a:avLst/>
                                </a:prstGeom>
                              </pic:spPr>
                            </pic:pic>
                          </a:graphicData>
                        </a:graphic>
                      </wp:inline>
                    </w:drawing>
                  </w:r>
                </w:p>
              </w:tc>
              <w:tc>
                <w:tcPr>
                  <w:tcW w:w="6320" w:type="dxa"/>
                  <w:tcMar>
                    <w:top w:w="5" w:type="dxa"/>
                    <w:left w:w="125" w:type="dxa"/>
                    <w:bottom w:w="5" w:type="dxa"/>
                    <w:right w:w="5" w:type="dxa"/>
                  </w:tcMar>
                  <w:vAlign w:val="top"/>
                  <w:hideMark/>
                </w:tcPr>
                <w:p>
                  <w:pPr>
                    <w:spacing w:line="930" w:lineRule="exact"/>
                    <w:rPr>
                      <w:rStyle w:val="documentmonogram"/>
                      <w:rFonts w:ascii="Century Gothic" w:eastAsia="Century Gothic" w:hAnsi="Century Gothic" w:cs="Century Gothic"/>
                      <w:b/>
                      <w:bCs/>
                      <w:color w:val="373D48"/>
                      <w:sz w:val="72"/>
                      <w:szCs w:val="72"/>
                      <w:bdr w:val="none" w:sz="0" w:space="0" w:color="auto"/>
                      <w:vertAlign w:val="baseline"/>
                    </w:rPr>
                  </w:pPr>
                  <w:r>
                    <w:rPr>
                      <w:rStyle w:val="documentword-break"/>
                      <w:rFonts w:ascii="Century Gothic" w:eastAsia="Century Gothic" w:hAnsi="Century Gothic" w:cs="Century Gothic"/>
                      <w:b/>
                      <w:bCs/>
                      <w:color w:val="373D48"/>
                      <w:sz w:val="72"/>
                      <w:szCs w:val="72"/>
                    </w:rPr>
                    <w:t xml:space="preserve">Muralidharan </w:t>
                  </w:r>
                  <w:r>
                    <w:rPr>
                      <w:rStyle w:val="span"/>
                      <w:rFonts w:ascii="Century Gothic" w:eastAsia="Century Gothic" w:hAnsi="Century Gothic" w:cs="Century Gothic"/>
                      <w:b/>
                      <w:bCs/>
                      <w:color w:val="373D48"/>
                      <w:sz w:val="72"/>
                      <w:szCs w:val="72"/>
                    </w:rPr>
                    <w:t>K</w:t>
                  </w:r>
                  <w:r>
                    <w:rPr>
                      <w:rStyle w:val="documenttxtBold"/>
                      <w:rFonts w:ascii="Century Gothic" w:eastAsia="Century Gothic" w:hAnsi="Century Gothic" w:cs="Century Gothic"/>
                      <w:color w:val="373D48"/>
                      <w:sz w:val="72"/>
                      <w:szCs w:val="72"/>
                      <w:bdr w:val="none" w:sz="0" w:space="0" w:color="auto"/>
                      <w:vertAlign w:val="baseline"/>
                    </w:rPr>
                    <w:t xml:space="preserve"> </w:t>
                  </w:r>
                </w:p>
                <w:p>
                  <w:pPr>
                    <w:pStyle w:val="documentresumeTitle"/>
                    <w:pBdr>
                      <w:top w:val="none" w:sz="0" w:space="0" w:color="auto"/>
                      <w:left w:val="none" w:sz="0" w:space="0" w:color="auto"/>
                      <w:bottom w:val="none" w:sz="0" w:space="0" w:color="auto"/>
                      <w:right w:val="none" w:sz="0" w:space="0" w:color="auto"/>
                    </w:pBdr>
                    <w:spacing w:before="0" w:after="0"/>
                    <w:ind w:left="120" w:right="300"/>
                    <w:jc w:val="left"/>
                    <w:rPr>
                      <w:rStyle w:val="documenttxtBold"/>
                      <w:rFonts w:ascii="Century Gothic" w:eastAsia="Century Gothic" w:hAnsi="Century Gothic" w:cs="Century Gothic"/>
                      <w:b w:val="0"/>
                      <w:bCs w:val="0"/>
                      <w:color w:val="373D48"/>
                      <w:sz w:val="32"/>
                      <w:szCs w:val="32"/>
                      <w:bdr w:val="none" w:sz="0" w:space="0" w:color="auto"/>
                      <w:vertAlign w:val="baseline"/>
                    </w:rPr>
                  </w:pPr>
                  <w:r>
                    <w:rPr>
                      <w:rStyle w:val="documenttxtBold"/>
                      <w:rFonts w:ascii="Century Gothic" w:eastAsia="Century Gothic" w:hAnsi="Century Gothic" w:cs="Century Gothic"/>
                      <w:b w:val="0"/>
                      <w:bCs w:val="0"/>
                      <w:bdr w:val="none" w:sz="0" w:space="0" w:color="auto"/>
                      <w:vertAlign w:val="baseline"/>
                    </w:rPr>
                    <w:t>Senior Software Engineer</w:t>
                  </w:r>
                </w:p>
              </w:tc>
            </w:tr>
          </w:tbl>
          <w:p>
            <w:pPr>
              <w:rPr>
                <w:vanish/>
              </w:rPr>
            </w:pPr>
          </w:p>
          <w:p>
            <w:pPr>
              <w:spacing w:line="440" w:lineRule="exact"/>
            </w:pPr>
          </w:p>
          <w:tbl>
            <w:tblPr>
              <w:tblStyle w:val="documentleft-boxsection"/>
              <w:tblW w:w="0" w:type="auto"/>
              <w:tblLayout w:type="fixed"/>
              <w:tblCellMar>
                <w:top w:w="140" w:type="dxa"/>
                <w:left w:w="0" w:type="dxa"/>
                <w:bottom w:w="0" w:type="dxa"/>
                <w:right w:w="0" w:type="dxa"/>
              </w:tblCellMar>
              <w:tblLook w:val="05E0"/>
            </w:tblPr>
            <w:tblGrid>
              <w:gridCol w:w="1950"/>
              <w:gridCol w:w="6550"/>
            </w:tblGrid>
            <w:tr>
              <w:tblPrEx>
                <w:tblW w:w="0" w:type="auto"/>
                <w:tblLayout w:type="fixed"/>
                <w:tblCellMar>
                  <w:top w:w="140" w:type="dxa"/>
                  <w:left w:w="0" w:type="dxa"/>
                  <w:bottom w:w="0" w:type="dxa"/>
                  <w:right w:w="0" w:type="dxa"/>
                </w:tblCellMar>
                <w:tblLook w:val="05E0"/>
              </w:tblPrEx>
              <w:tc>
                <w:tcPr>
                  <w:tcW w:w="1950" w:type="dxa"/>
                  <w:noWrap w:val="0"/>
                  <w:tcMar>
                    <w:top w:w="0" w:type="dxa"/>
                    <w:left w:w="5" w:type="dxa"/>
                    <w:bottom w:w="5" w:type="dxa"/>
                    <w:right w:w="5" w:type="dxa"/>
                  </w:tcMar>
                  <w:vAlign w:val="top"/>
                  <w:hideMark/>
                </w:tcPr>
                <w:p>
                  <w:pPr>
                    <w:pStyle w:val="documentleft-boxleftmargincellParagraph"/>
                    <w:pBdr>
                      <w:top w:val="none" w:sz="0" w:space="0" w:color="auto"/>
                      <w:left w:val="none" w:sz="0" w:space="0" w:color="auto"/>
                      <w:bottom w:val="none" w:sz="0" w:space="0" w:color="auto"/>
                      <w:right w:val="none" w:sz="0" w:space="0" w:color="auto"/>
                    </w:pBdr>
                    <w:spacing w:line="360" w:lineRule="atLeast"/>
                    <w:ind w:left="0" w:right="300"/>
                    <w:rPr>
                      <w:rStyle w:val="documentleft-boxleftmargincell"/>
                      <w:rFonts w:ascii="Century Gothic" w:eastAsia="Century Gothic" w:hAnsi="Century Gothic" w:cs="Century Gothic"/>
                      <w:sz w:val="22"/>
                      <w:szCs w:val="22"/>
                      <w:bdr w:val="none" w:sz="0" w:space="0" w:color="auto"/>
                      <w:vertAlign w:val="baseline"/>
                    </w:rPr>
                  </w:pPr>
                </w:p>
              </w:tc>
              <w:tc>
                <w:tcPr>
                  <w:tcW w:w="6550" w:type="dxa"/>
                  <w:tcBorders>
                    <w:left w:val="single" w:sz="8" w:space="0" w:color="D7D7D7"/>
                  </w:tcBorders>
                  <w:noWrap w:val="0"/>
                  <w:tcMar>
                    <w:top w:w="0" w:type="dxa"/>
                    <w:left w:w="10" w:type="dxa"/>
                    <w:bottom w:w="5" w:type="dxa"/>
                    <w:right w:w="5" w:type="dxa"/>
                  </w:tcMar>
                  <w:vAlign w:val="top"/>
                  <w:hideMark/>
                </w:tcPr>
                <w:p>
                  <w:pPr>
                    <w:pStyle w:val="documentleft-boxheading"/>
                    <w:pBdr>
                      <w:top w:val="none" w:sz="0" w:space="0" w:color="auto"/>
                      <w:left w:val="none" w:sz="0" w:space="0" w:color="auto"/>
                      <w:bottom w:val="none" w:sz="0" w:space="10" w:color="auto"/>
                      <w:right w:val="none" w:sz="0" w:space="0" w:color="auto"/>
                    </w:pBdr>
                    <w:spacing w:before="0" w:line="320" w:lineRule="exact"/>
                    <w:ind w:left="500" w:right="300"/>
                    <w:rPr>
                      <w:rStyle w:val="documentleft-boxsectionparagraphwrapper"/>
                      <w:rFonts w:ascii="Century Gothic" w:eastAsia="Century Gothic" w:hAnsi="Century Gothic" w:cs="Century Gothic"/>
                      <w:b/>
                      <w:bCs/>
                      <w:color w:val="373D48"/>
                      <w:sz w:val="32"/>
                      <w:szCs w:val="32"/>
                      <w:bdr w:val="none" w:sz="0" w:space="0" w:color="auto"/>
                      <w:vertAlign w:val="baseline"/>
                    </w:rPr>
                  </w:pPr>
                  <w:r>
                    <w:rPr>
                      <w:rStyle w:val="documentleft-boxsectionparagraphwrapper"/>
                      <w:rFonts w:ascii="Century Gothic" w:eastAsia="Century Gothic" w:hAnsi="Century Gothic" w:cs="Century Gothic"/>
                      <w:b/>
                      <w:bCs/>
                      <w:strike w:val="0"/>
                      <w:color w:val="373D48"/>
                      <w:sz w:val="32"/>
                      <w:szCs w:val="32"/>
                      <w:u w:val="none"/>
                      <w:bdr w:val="none" w:sz="0" w:space="0" w:color="auto"/>
                      <w:vertAlign w:val="baseline"/>
                    </w:rPr>
                    <w:drawing>
                      <wp:anchor simplePos="0" relativeHeight="251658240" behindDoc="0" locked="0" layoutInCell="1" allowOverlap="1">
                        <wp:simplePos x="0" y="0"/>
                        <wp:positionH relativeFrom="column">
                          <wp:posOffset>-203200</wp:posOffset>
                        </wp:positionH>
                        <wp:positionV relativeFrom="paragraph">
                          <wp:posOffset>-114300</wp:posOffset>
                        </wp:positionV>
                        <wp:extent cx="368466" cy="368677"/>
                        <wp:wrapNone/>
                        <wp:docPr id="100003"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0"/>
                                </pic:cNvPicPr>
                              </pic:nvPicPr>
                              <pic:blipFill>
                                <a:blip xmlns:r="http://schemas.openxmlformats.org/officeDocument/2006/relationships" r:embed="rId5"/>
                                <a:stretch>
                                  <a:fillRect/>
                                </a:stretch>
                              </pic:blipFill>
                              <pic:spPr>
                                <a:xfrm>
                                  <a:off x="0" y="0"/>
                                  <a:ext cx="368466" cy="368677"/>
                                </a:xfrm>
                                <a:prstGeom prst="rect">
                                  <a:avLst/>
                                </a:prstGeom>
                              </pic:spPr>
                            </pic:pic>
                          </a:graphicData>
                        </a:graphic>
                      </wp:anchor>
                    </w:drawing>
                  </w:r>
                  <w:r>
                    <w:rPr>
                      <w:rStyle w:val="documentsectiontitle"/>
                      <w:rFonts w:ascii="Century Gothic" w:eastAsia="Century Gothic" w:hAnsi="Century Gothic" w:cs="Century Gothic"/>
                      <w:b/>
                      <w:bCs/>
                    </w:rPr>
                    <w:t>Professional Summary</w:t>
                  </w:r>
                </w:p>
                <w:tbl>
                  <w:tblPr>
                    <w:tblStyle w:val="documentleft-boxparagraphwrapperdivtwocolpara"/>
                    <w:tblW w:w="0" w:type="auto"/>
                    <w:tblLayout w:type="fixed"/>
                    <w:tblCellMar>
                      <w:top w:w="0" w:type="dxa"/>
                      <w:left w:w="0" w:type="dxa"/>
                      <w:bottom w:w="0" w:type="dxa"/>
                      <w:right w:w="0" w:type="dxa"/>
                    </w:tblCellMar>
                    <w:tblLook w:val="05E0"/>
                  </w:tblPr>
                  <w:tblGrid>
                    <w:gridCol w:w="510"/>
                    <w:gridCol w:w="6020"/>
                  </w:tblGrid>
                  <w:tr>
                    <w:tblPrEx>
                      <w:tblW w:w="0" w:type="auto"/>
                      <w:tblLayout w:type="fixed"/>
                      <w:tblCellMar>
                        <w:top w:w="0" w:type="dxa"/>
                        <w:left w:w="0" w:type="dxa"/>
                        <w:bottom w:w="0" w:type="dxa"/>
                        <w:right w:w="0" w:type="dxa"/>
                      </w:tblCellMar>
                      <w:tblLook w:val="05E0"/>
                    </w:tblPrEx>
                    <w:tc>
                      <w:tcPr>
                        <w:tcW w:w="510" w:type="dxa"/>
                        <w:noWrap w:val="0"/>
                        <w:tcMar>
                          <w:top w:w="0" w:type="dxa"/>
                          <w:left w:w="5" w:type="dxa"/>
                          <w:bottom w:w="5" w:type="dxa"/>
                          <w:right w:w="5" w:type="dxa"/>
                        </w:tcMar>
                        <w:vAlign w:val="top"/>
                        <w:hideMark/>
                      </w:tcPr>
                      <w:p>
                        <w:pPr>
                          <w:pBdr>
                            <w:top w:val="none" w:sz="0" w:space="0" w:color="auto"/>
                            <w:left w:val="none" w:sz="0" w:space="0" w:color="auto"/>
                            <w:bottom w:val="none" w:sz="0" w:space="0" w:color="auto"/>
                            <w:right w:val="none" w:sz="0" w:space="0" w:color="auto"/>
                          </w:pBdr>
                          <w:spacing w:line="380" w:lineRule="atLeast"/>
                          <w:ind w:left="0" w:right="300"/>
                          <w:rPr>
                            <w:rStyle w:val="documentleft-boxspandateswrapper"/>
                            <w:rFonts w:ascii="Century Gothic" w:eastAsia="Century Gothic" w:hAnsi="Century Gothic" w:cs="Century Gothic"/>
                            <w:sz w:val="22"/>
                            <w:szCs w:val="22"/>
                            <w:bdr w:val="none" w:sz="0" w:space="0" w:color="auto"/>
                            <w:vertAlign w:val="baseline"/>
                          </w:rPr>
                        </w:pPr>
                        <w:r>
                          <w:rPr>
                            <w:rStyle w:val="documentleft-boxspandateswrapper"/>
                            <w:rFonts w:ascii="Century Gothic" w:eastAsia="Century Gothic" w:hAnsi="Century Gothic" w:cs="Century Gothic"/>
                            <w:strike w:val="0"/>
                            <w:sz w:val="22"/>
                            <w:szCs w:val="22"/>
                            <w:u w:val="none"/>
                            <w:bdr w:val="none" w:sz="0" w:space="0" w:color="auto"/>
                            <w:vertAlign w:val="baseline"/>
                          </w:rPr>
                          <w:drawing>
                            <wp:anchor simplePos="0" relativeHeight="251659264" behindDoc="0" locked="0" layoutInCell="1" allowOverlap="1">
                              <wp:simplePos x="0" y="0"/>
                              <wp:positionH relativeFrom="column">
                                <wp:posOffset>-69850</wp:posOffset>
                              </wp:positionH>
                              <wp:positionV relativeFrom="paragraph">
                                <wp:posOffset>76200</wp:posOffset>
                              </wp:positionV>
                              <wp:extent cx="102094" cy="102158"/>
                              <wp:wrapNone/>
                              <wp:docPr id="100005"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0"/>
                                      </pic:cNvPicPr>
                                    </pic:nvPicPr>
                                    <pic:blipFill>
                                      <a:blip xmlns:r="http://schemas.openxmlformats.org/officeDocument/2006/relationships" r:embed="rId6"/>
                                      <a:stretch>
                                        <a:fillRect/>
                                      </a:stretch>
                                    </pic:blipFill>
                                    <pic:spPr>
                                      <a:xfrm>
                                        <a:off x="0" y="0"/>
                                        <a:ext cx="102094" cy="102158"/>
                                      </a:xfrm>
                                      <a:prstGeom prst="rect">
                                        <a:avLst/>
                                      </a:prstGeom>
                                    </pic:spPr>
                                  </pic:pic>
                                </a:graphicData>
                              </a:graphic>
                            </wp:anchor>
                          </w:drawing>
                        </w:r>
                      </w:p>
                    </w:tc>
                    <w:tc>
                      <w:tcPr>
                        <w:tcW w:w="6020" w:type="dxa"/>
                        <w:noWrap w:val="0"/>
                        <w:tcMar>
                          <w:top w:w="0" w:type="dxa"/>
                          <w:left w:w="5" w:type="dxa"/>
                          <w:bottom w:w="5" w:type="dxa"/>
                          <w:right w:w="5" w:type="dxa"/>
                        </w:tcMar>
                        <w:vAlign w:val="top"/>
                        <w:hideMark/>
                      </w:tcPr>
                      <w:p>
                        <w:pPr>
                          <w:pStyle w:val="p"/>
                          <w:spacing w:before="0" w:after="0" w:line="360" w:lineRule="atLeast"/>
                          <w:ind w:left="0" w:right="300"/>
                          <w:jc w:val="left"/>
                          <w:rPr>
                            <w:rStyle w:val="divdocumenttwocolparasinglecolumn"/>
                            <w:rFonts w:ascii="Century Gothic" w:eastAsia="Century Gothic" w:hAnsi="Century Gothic" w:cs="Century Gothic"/>
                            <w:b w:val="0"/>
                            <w:bCs w:val="0"/>
                            <w:color w:val="000000"/>
                            <w:sz w:val="22"/>
                            <w:szCs w:val="22"/>
                            <w:bdr w:val="none" w:sz="0" w:space="0" w:color="auto"/>
                            <w:vertAlign w:val="baseline"/>
                          </w:rPr>
                        </w:pPr>
                        <w:r>
                          <w:rPr>
                            <w:rStyle w:val="divdocumenttwocolparasinglecolumn"/>
                            <w:rFonts w:ascii="Century Gothic" w:eastAsia="Century Gothic" w:hAnsi="Century Gothic" w:cs="Century Gothic"/>
                            <w:b w:val="0"/>
                            <w:bCs w:val="0"/>
                            <w:color w:val="000000"/>
                            <w:sz w:val="22"/>
                            <w:szCs w:val="22"/>
                            <w:bdr w:val="none" w:sz="0" w:space="0" w:color="auto"/>
                            <w:vertAlign w:val="baseline"/>
                          </w:rPr>
                          <w:t>Highly experienced, solution-oriented professional with 6+ years of remarkable background in Web application development with JAVA. Able to work individually or as part of a professional</w:t>
                        </w:r>
                        <w:r>
                          <w:rPr>
                            <w:rStyle w:val="divdocumenttwocolparasinglecolumn"/>
                            <w:rFonts w:ascii="Century Gothic" w:eastAsia="Century Gothic" w:hAnsi="Century Gothic" w:cs="Century Gothic"/>
                            <w:b w:val="0"/>
                            <w:bCs w:val="0"/>
                            <w:color w:val="000000"/>
                            <w:sz w:val="22"/>
                            <w:szCs w:val="22"/>
                            <w:bdr w:val="none" w:sz="0" w:space="0" w:color="auto"/>
                            <w:vertAlign w:val="baseline"/>
                          </w:rPr>
                          <w:br/>
                        </w:r>
                        <w:r>
                          <w:rPr>
                            <w:rStyle w:val="divdocumenttwocolparasinglecolumn"/>
                            <w:rFonts w:ascii="Century Gothic" w:eastAsia="Century Gothic" w:hAnsi="Century Gothic" w:cs="Century Gothic"/>
                            <w:b w:val="0"/>
                            <w:bCs w:val="0"/>
                            <w:color w:val="000000"/>
                            <w:sz w:val="22"/>
                            <w:szCs w:val="22"/>
                            <w:bdr w:val="none" w:sz="0" w:space="0" w:color="auto"/>
                            <w:vertAlign w:val="baseline"/>
                          </w:rPr>
                          <w:t>software development team.</w:t>
                        </w:r>
                      </w:p>
                      <w:p>
                        <w:pPr>
                          <w:pStyle w:val="p"/>
                          <w:spacing w:before="0" w:after="0" w:line="360" w:lineRule="atLeast"/>
                          <w:ind w:left="0" w:right="300"/>
                          <w:jc w:val="left"/>
                          <w:rPr>
                            <w:rStyle w:val="divdocumenttwocolparasinglecolumn"/>
                            <w:rFonts w:ascii="Century Gothic" w:eastAsia="Century Gothic" w:hAnsi="Century Gothic" w:cs="Century Gothic"/>
                            <w:b w:val="0"/>
                            <w:bCs w:val="0"/>
                            <w:color w:val="000000"/>
                            <w:sz w:val="22"/>
                            <w:szCs w:val="22"/>
                            <w:bdr w:val="none" w:sz="0" w:space="0" w:color="auto"/>
                            <w:vertAlign w:val="baseline"/>
                          </w:rPr>
                        </w:pPr>
                        <w:r>
                          <w:rPr>
                            <w:rStyle w:val="divdocumenttwocolparasinglecolumn"/>
                            <w:rFonts w:ascii="Century Gothic" w:eastAsia="Century Gothic" w:hAnsi="Century Gothic" w:cs="Century Gothic"/>
                            <w:b w:val="0"/>
                            <w:bCs w:val="0"/>
                            <w:color w:val="000000"/>
                            <w:sz w:val="22"/>
                            <w:szCs w:val="22"/>
                            <w:bdr w:val="none" w:sz="0" w:space="0" w:color="auto"/>
                            <w:vertAlign w:val="baseline"/>
                          </w:rPr>
                          <w:t>Customer-focused software professional with superior communication skills and expertise in various technical platforms. Understands and meets both client and employer needs and develops highly functional, robust and easy-to-use applications. Excels as hands-on developer and oversees work of software teams.</w:t>
                        </w:r>
                      </w:p>
                    </w:tc>
                  </w:tr>
                </w:tbl>
                <w:p>
                  <w:pPr>
                    <w:rPr>
                      <w:rStyle w:val="documentsectiontitle"/>
                      <w:rFonts w:ascii="Century Gothic" w:eastAsia="Century Gothic" w:hAnsi="Century Gothic" w:cs="Century Gothic"/>
                      <w:b/>
                      <w:bCs/>
                    </w:rPr>
                  </w:pPr>
                </w:p>
              </w:tc>
            </w:tr>
          </w:tbl>
          <w:p>
            <w:pPr>
              <w:rPr>
                <w:vanish/>
              </w:rPr>
            </w:pPr>
          </w:p>
          <w:tbl>
            <w:tblPr>
              <w:tblStyle w:val="documentleft-boxsection"/>
              <w:tblW w:w="0" w:type="auto"/>
              <w:tblLayout w:type="fixed"/>
              <w:tblCellMar>
                <w:top w:w="0" w:type="dxa"/>
                <w:left w:w="0" w:type="dxa"/>
                <w:bottom w:w="0" w:type="dxa"/>
                <w:right w:w="0" w:type="dxa"/>
              </w:tblCellMar>
              <w:tblLook w:val="05E0"/>
            </w:tblPr>
            <w:tblGrid>
              <w:gridCol w:w="1950"/>
              <w:gridCol w:w="6550"/>
            </w:tblGrid>
            <w:tr>
              <w:tblPrEx>
                <w:tblW w:w="0" w:type="auto"/>
                <w:tblLayout w:type="fixed"/>
                <w:tblCellMar>
                  <w:top w:w="0" w:type="dxa"/>
                  <w:left w:w="0" w:type="dxa"/>
                  <w:bottom w:w="0" w:type="dxa"/>
                  <w:right w:w="0" w:type="dxa"/>
                </w:tblCellMar>
                <w:tblLook w:val="05E0"/>
              </w:tblPrEx>
              <w:tc>
                <w:tcPr>
                  <w:tcW w:w="1950" w:type="dxa"/>
                  <w:noWrap w:val="0"/>
                  <w:tcMar>
                    <w:top w:w="0" w:type="dxa"/>
                    <w:left w:w="5" w:type="dxa"/>
                    <w:bottom w:w="5" w:type="dxa"/>
                    <w:right w:w="5" w:type="dxa"/>
                  </w:tcMar>
                  <w:vAlign w:val="top"/>
                  <w:hideMark/>
                </w:tcPr>
                <w:p>
                  <w:pPr>
                    <w:pStyle w:val="documentleft-boxleftmargincellParagraph"/>
                    <w:pBdr>
                      <w:top w:val="none" w:sz="0" w:space="0" w:color="auto"/>
                      <w:left w:val="none" w:sz="0" w:space="0" w:color="auto"/>
                      <w:bottom w:val="none" w:sz="0" w:space="0" w:color="auto"/>
                      <w:right w:val="none" w:sz="0" w:space="0" w:color="auto"/>
                    </w:pBdr>
                    <w:spacing w:line="360" w:lineRule="atLeast"/>
                    <w:ind w:left="0" w:right="300"/>
                    <w:rPr>
                      <w:rStyle w:val="documentleft-boxleftmargincell"/>
                      <w:rFonts w:ascii="Century Gothic" w:eastAsia="Century Gothic" w:hAnsi="Century Gothic" w:cs="Century Gothic"/>
                      <w:sz w:val="22"/>
                      <w:szCs w:val="22"/>
                      <w:bdr w:val="none" w:sz="0" w:space="0" w:color="auto"/>
                      <w:vertAlign w:val="baseline"/>
                    </w:rPr>
                  </w:pPr>
                </w:p>
              </w:tc>
              <w:tc>
                <w:tcPr>
                  <w:tcW w:w="6550" w:type="dxa"/>
                  <w:tcBorders>
                    <w:left w:val="single" w:sz="8" w:space="0" w:color="D7D7D7"/>
                  </w:tcBorders>
                  <w:noWrap w:val="0"/>
                  <w:tcMar>
                    <w:top w:w="0" w:type="dxa"/>
                    <w:left w:w="10" w:type="dxa"/>
                    <w:bottom w:w="5" w:type="dxa"/>
                    <w:right w:w="5" w:type="dxa"/>
                  </w:tcMar>
                  <w:vAlign w:val="top"/>
                  <w:hideMark/>
                </w:tcPr>
                <w:p>
                  <w:pPr>
                    <w:pStyle w:val="documentleft-boxheading"/>
                    <w:pBdr>
                      <w:top w:val="none" w:sz="0" w:space="15" w:color="auto"/>
                      <w:left w:val="none" w:sz="0" w:space="0" w:color="auto"/>
                      <w:bottom w:val="none" w:sz="0" w:space="10" w:color="auto"/>
                      <w:right w:val="none" w:sz="0" w:space="0" w:color="auto"/>
                    </w:pBdr>
                    <w:spacing w:before="0" w:line="460" w:lineRule="atLeast"/>
                    <w:ind w:left="500" w:right="300"/>
                    <w:rPr>
                      <w:rStyle w:val="documentleft-boxsectionparagraphwrapper"/>
                      <w:rFonts w:ascii="Century Gothic" w:eastAsia="Century Gothic" w:hAnsi="Century Gothic" w:cs="Century Gothic"/>
                      <w:b/>
                      <w:bCs/>
                      <w:color w:val="373D48"/>
                      <w:sz w:val="32"/>
                      <w:szCs w:val="32"/>
                      <w:bdr w:val="none" w:sz="0" w:space="0" w:color="auto"/>
                      <w:vertAlign w:val="baseline"/>
                    </w:rPr>
                  </w:pPr>
                  <w:r>
                    <w:rPr>
                      <w:rStyle w:val="documentleft-boxsectionparagraphwrapper"/>
                      <w:rFonts w:ascii="Century Gothic" w:eastAsia="Century Gothic" w:hAnsi="Century Gothic" w:cs="Century Gothic"/>
                      <w:b/>
                      <w:bCs/>
                      <w:strike w:val="0"/>
                      <w:color w:val="373D48"/>
                      <w:sz w:val="32"/>
                      <w:szCs w:val="32"/>
                      <w:u w:val="none"/>
                      <w:bdr w:val="none" w:sz="0" w:space="0" w:color="auto"/>
                      <w:vertAlign w:val="baseline"/>
                    </w:rPr>
                    <w:drawing>
                      <wp:anchor simplePos="0" relativeHeight="251660288" behindDoc="0" locked="0" layoutInCell="1" allowOverlap="1">
                        <wp:simplePos x="0" y="0"/>
                        <wp:positionH relativeFrom="column">
                          <wp:posOffset>-203200</wp:posOffset>
                        </wp:positionH>
                        <wp:positionV relativeFrom="paragraph">
                          <wp:posOffset>190500</wp:posOffset>
                        </wp:positionV>
                        <wp:extent cx="368466" cy="368677"/>
                        <wp:wrapNone/>
                        <wp:docPr id="100007"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0"/>
                                </pic:cNvPicPr>
                              </pic:nvPicPr>
                              <pic:blipFill>
                                <a:blip xmlns:r="http://schemas.openxmlformats.org/officeDocument/2006/relationships" r:embed="rId7"/>
                                <a:stretch>
                                  <a:fillRect/>
                                </a:stretch>
                              </pic:blipFill>
                              <pic:spPr>
                                <a:xfrm>
                                  <a:off x="0" y="0"/>
                                  <a:ext cx="368466" cy="368677"/>
                                </a:xfrm>
                                <a:prstGeom prst="rect">
                                  <a:avLst/>
                                </a:prstGeom>
                              </pic:spPr>
                            </pic:pic>
                          </a:graphicData>
                        </a:graphic>
                      </wp:anchor>
                    </w:drawing>
                  </w:r>
                  <w:r>
                    <w:rPr>
                      <w:rStyle w:val="documentsectiontitle"/>
                      <w:rFonts w:ascii="Century Gothic" w:eastAsia="Century Gothic" w:hAnsi="Century Gothic" w:cs="Century Gothic"/>
                      <w:b/>
                      <w:bCs/>
                    </w:rPr>
                    <w:t>Work History</w:t>
                  </w:r>
                </w:p>
                <w:tbl>
                  <w:tblPr>
                    <w:tblStyle w:val="documentleft-boxsectionexpreducparagraphwrapperparagraphtwocolpara"/>
                    <w:tblW w:w="0" w:type="auto"/>
                    <w:tblLayout w:type="fixed"/>
                    <w:tblCellMar>
                      <w:top w:w="0" w:type="dxa"/>
                      <w:left w:w="0" w:type="dxa"/>
                      <w:bottom w:w="0" w:type="dxa"/>
                      <w:right w:w="0" w:type="dxa"/>
                    </w:tblCellMar>
                    <w:tblLook w:val="05E0"/>
                  </w:tblPr>
                  <w:tblGrid>
                    <w:gridCol w:w="510"/>
                    <w:gridCol w:w="6020"/>
                  </w:tblGrid>
                  <w:tr>
                    <w:tblPrEx>
                      <w:tblW w:w="0" w:type="auto"/>
                      <w:tblLayout w:type="fixed"/>
                      <w:tblCellMar>
                        <w:top w:w="0" w:type="dxa"/>
                        <w:left w:w="0" w:type="dxa"/>
                        <w:bottom w:w="0" w:type="dxa"/>
                        <w:right w:w="0" w:type="dxa"/>
                      </w:tblCellMar>
                      <w:tblLook w:val="05E0"/>
                    </w:tblPrEx>
                    <w:tc>
                      <w:tcPr>
                        <w:tcW w:w="510" w:type="dxa"/>
                        <w:noWrap w:val="0"/>
                        <w:tcMar>
                          <w:top w:w="0" w:type="dxa"/>
                          <w:left w:w="5" w:type="dxa"/>
                          <w:bottom w:w="5" w:type="dxa"/>
                          <w:right w:w="5" w:type="dxa"/>
                        </w:tcMar>
                        <w:vAlign w:val="top"/>
                        <w:hideMark/>
                      </w:tcPr>
                      <w:p>
                        <w:pPr>
                          <w:pBdr>
                            <w:top w:val="none" w:sz="0" w:space="0" w:color="auto"/>
                            <w:left w:val="none" w:sz="0" w:space="0" w:color="auto"/>
                            <w:bottom w:val="none" w:sz="0" w:space="0" w:color="auto"/>
                            <w:right w:val="none" w:sz="0" w:space="0" w:color="auto"/>
                          </w:pBdr>
                          <w:spacing w:line="380" w:lineRule="atLeast"/>
                          <w:ind w:left="0" w:right="300"/>
                          <w:rPr>
                            <w:rStyle w:val="documentleft-boxspandateswrapper"/>
                            <w:rFonts w:ascii="Century Gothic" w:eastAsia="Century Gothic" w:hAnsi="Century Gothic" w:cs="Century Gothic"/>
                            <w:sz w:val="22"/>
                            <w:szCs w:val="22"/>
                            <w:bdr w:val="none" w:sz="0" w:space="0" w:color="auto"/>
                            <w:vertAlign w:val="baseline"/>
                          </w:rPr>
                        </w:pPr>
                        <w:r>
                          <w:rPr>
                            <w:rStyle w:val="documentleft-boxspandateswrapper"/>
                            <w:rFonts w:ascii="Century Gothic" w:eastAsia="Century Gothic" w:hAnsi="Century Gothic" w:cs="Century Gothic"/>
                            <w:strike w:val="0"/>
                            <w:sz w:val="22"/>
                            <w:szCs w:val="22"/>
                            <w:u w:val="none"/>
                            <w:bdr w:val="none" w:sz="0" w:space="0" w:color="auto"/>
                            <w:vertAlign w:val="baseline"/>
                          </w:rPr>
                          <w:drawing>
                            <wp:anchor simplePos="0" relativeHeight="251661312" behindDoc="0" locked="0" layoutInCell="1" allowOverlap="1">
                              <wp:simplePos x="0" y="0"/>
                              <wp:positionH relativeFrom="column">
                                <wp:posOffset>-69850</wp:posOffset>
                              </wp:positionH>
                              <wp:positionV relativeFrom="paragraph">
                                <wp:posOffset>76200</wp:posOffset>
                              </wp:positionV>
                              <wp:extent cx="102094" cy="102158"/>
                              <wp:wrapNone/>
                              <wp:docPr id="100009"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0"/>
                                      </pic:cNvPicPr>
                                    </pic:nvPicPr>
                                    <pic:blipFill>
                                      <a:blip xmlns:r="http://schemas.openxmlformats.org/officeDocument/2006/relationships" r:embed="rId6"/>
                                      <a:stretch>
                                        <a:fillRect/>
                                      </a:stretch>
                                    </pic:blipFill>
                                    <pic:spPr>
                                      <a:xfrm>
                                        <a:off x="0" y="0"/>
                                        <a:ext cx="102094" cy="102158"/>
                                      </a:xfrm>
                                      <a:prstGeom prst="rect">
                                        <a:avLst/>
                                      </a:prstGeom>
                                    </pic:spPr>
                                  </pic:pic>
                                </a:graphicData>
                              </a:graphic>
                            </wp:anchor>
                          </w:drawing>
                        </w:r>
                        <w:r>
                          <w:pict>
                            <v:rect id="_x0000_s1025" style="width:78pt;height:0;margin-top:-2pt;margin-left:-1in;position:absolute;z-index:251662336" fillcolor="this" stroked="f">
                              <v:fill opacity="0"/>
                              <v:path strokeok="f"/>
                              <v:textbox style="mso-fit-shape-to-text:t" inset="0,0,0,0">
                                <w:txbxContent>
                                  <w:p>
                                    <w:pPr>
                                      <w:pBdr>
                                        <w:top w:val="none" w:sz="0" w:space="0" w:color="auto"/>
                                        <w:left w:val="none" w:sz="0" w:space="0" w:color="auto"/>
                                        <w:bottom w:val="none" w:sz="0" w:space="0" w:color="auto"/>
                                        <w:right w:val="none" w:sz="0" w:space="0" w:color="auto"/>
                                      </w:pBdr>
                                      <w:spacing w:line="380" w:lineRule="atLeast"/>
                                      <w:ind w:left="0" w:right="300"/>
                                      <w:rPr>
                                        <w:rStyle w:val="documentleft-boxspandateswrapper"/>
                                        <w:rFonts w:ascii="Century Gothic" w:eastAsia="Century Gothic" w:hAnsi="Century Gothic" w:cs="Century Gothic"/>
                                        <w:sz w:val="22"/>
                                        <w:szCs w:val="22"/>
                                        <w:bdr w:val="none" w:sz="0" w:space="0" w:color="auto"/>
                                        <w:vertAlign w:val="baseline"/>
                                      </w:rPr>
                                    </w:pPr>
                                    <w:r>
                                      <w:rPr>
                                        <w:rStyle w:val="span"/>
                                        <w:rFonts w:ascii="Century Gothic" w:eastAsia="Century Gothic" w:hAnsi="Century Gothic" w:cs="Century Gothic"/>
                                        <w:color w:val="343434"/>
                                        <w:sz w:val="22"/>
                                        <w:szCs w:val="22"/>
                                      </w:rPr>
                                      <w:t>2020-09</w:t>
                                    </w:r>
                                    <w:r>
                                      <w:rPr>
                                        <w:rStyle w:val="documentleft-boxspandateswrapper"/>
                                        <w:rFonts w:ascii="Century Gothic" w:eastAsia="Century Gothic" w:hAnsi="Century Gothic" w:cs="Century Gothic"/>
                                        <w:sz w:val="22"/>
                                        <w:szCs w:val="22"/>
                                        <w:bdr w:val="none" w:sz="0" w:space="0" w:color="auto"/>
                                        <w:vertAlign w:val="baseline"/>
                                      </w:rPr>
                                      <w:t xml:space="preserve"> </w:t>
                                    </w:r>
                                    <w:r>
                                      <w:rPr>
                                        <w:rStyle w:val="span"/>
                                        <w:rFonts w:ascii="Century Gothic" w:eastAsia="Century Gothic" w:hAnsi="Century Gothic" w:cs="Century Gothic"/>
                                        <w:color w:val="343434"/>
                                        <w:sz w:val="22"/>
                                        <w:szCs w:val="22"/>
                                      </w:rPr>
                                      <w:t xml:space="preserve">- </w:t>
                                    </w:r>
                                    <w:r>
                                      <w:rPr>
                                        <w:rStyle w:val="span"/>
                                        <w:rFonts w:ascii="Century Gothic" w:eastAsia="Century Gothic" w:hAnsi="Century Gothic" w:cs="Century Gothic"/>
                                        <w:color w:val="343434"/>
                                        <w:sz w:val="22"/>
                                        <w:szCs w:val="22"/>
                                      </w:rPr>
                                      <w:t>2021-10</w:t>
                                    </w:r>
                                  </w:p>
                                </w:txbxContent>
                              </v:textbox>
                            </v:rect>
                          </w:pict>
                        </w:r>
                      </w:p>
                    </w:tc>
                    <w:tc>
                      <w:tcPr>
                        <w:tcW w:w="6020" w:type="dxa"/>
                        <w:noWrap w:val="0"/>
                        <w:tcMar>
                          <w:top w:w="0" w:type="dxa"/>
                          <w:left w:w="5" w:type="dxa"/>
                          <w:bottom w:w="5" w:type="dxa"/>
                          <w:right w:w="5" w:type="dxa"/>
                        </w:tcMar>
                        <w:vAlign w:val="top"/>
                        <w:hideMark/>
                      </w:tcPr>
                      <w:p>
                        <w:pPr>
                          <w:pStyle w:val="documentpaddedline"/>
                          <w:spacing w:before="0" w:after="0" w:line="360" w:lineRule="atLeast"/>
                          <w:ind w:left="0" w:right="300"/>
                          <w:jc w:val="left"/>
                          <w:rPr>
                            <w:rStyle w:val="divdocumenttwocolparasinglecolumn"/>
                            <w:rFonts w:ascii="Century Gothic" w:eastAsia="Century Gothic" w:hAnsi="Century Gothic" w:cs="Century Gothic"/>
                            <w:b w:val="0"/>
                            <w:bCs w:val="0"/>
                            <w:color w:val="000000"/>
                            <w:sz w:val="22"/>
                            <w:szCs w:val="22"/>
                            <w:bdr w:val="none" w:sz="0" w:space="0" w:color="auto"/>
                            <w:vertAlign w:val="baseline"/>
                          </w:rPr>
                        </w:pPr>
                        <w:r>
                          <w:rPr>
                            <w:rStyle w:val="documenttxtBold"/>
                            <w:rFonts w:ascii="Century Gothic" w:eastAsia="Century Gothic" w:hAnsi="Century Gothic" w:cs="Century Gothic"/>
                            <w:color w:val="000000"/>
                            <w:sz w:val="28"/>
                            <w:szCs w:val="28"/>
                          </w:rPr>
                          <w:t>Senior Software Engineer</w:t>
                        </w:r>
                      </w:p>
                      <w:p>
                        <w:pPr>
                          <w:pStyle w:val="documentpaddedline"/>
                          <w:spacing w:before="80" w:after="100" w:line="360" w:lineRule="atLeast"/>
                          <w:ind w:left="0" w:right="300"/>
                          <w:jc w:val="left"/>
                          <w:rPr>
                            <w:rStyle w:val="divdocumenttwocolparasinglecolumn"/>
                            <w:rFonts w:ascii="Century Gothic" w:eastAsia="Century Gothic" w:hAnsi="Century Gothic" w:cs="Century Gothic"/>
                            <w:b w:val="0"/>
                            <w:bCs w:val="0"/>
                            <w:color w:val="000000"/>
                            <w:sz w:val="22"/>
                            <w:szCs w:val="22"/>
                            <w:bdr w:val="none" w:sz="0" w:space="0" w:color="auto"/>
                            <w:vertAlign w:val="baseline"/>
                          </w:rPr>
                        </w:pPr>
                        <w:r>
                          <w:rPr>
                            <w:rStyle w:val="span"/>
                            <w:rFonts w:ascii="Century Gothic" w:eastAsia="Century Gothic" w:hAnsi="Century Gothic" w:cs="Century Gothic"/>
                            <w:b w:val="0"/>
                            <w:bCs w:val="0"/>
                            <w:color w:val="000000"/>
                            <w:sz w:val="22"/>
                            <w:szCs w:val="22"/>
                          </w:rPr>
                          <w:t>Vaken Technologies</w:t>
                        </w:r>
                        <w:r>
                          <w:rPr>
                            <w:rStyle w:val="span"/>
                            <w:rFonts w:ascii="Century Gothic" w:eastAsia="Century Gothic" w:hAnsi="Century Gothic" w:cs="Century Gothic"/>
                            <w:b w:val="0"/>
                            <w:bCs w:val="0"/>
                            <w:color w:val="000000"/>
                            <w:sz w:val="22"/>
                            <w:szCs w:val="22"/>
                          </w:rPr>
                          <w:t>,</w:t>
                        </w:r>
                        <w:r>
                          <w:rPr>
                            <w:rStyle w:val="divdocumenttwocolparasinglecolumn"/>
                            <w:rFonts w:ascii="Century Gothic" w:eastAsia="Century Gothic" w:hAnsi="Century Gothic" w:cs="Century Gothic"/>
                            <w:b w:val="0"/>
                            <w:bCs w:val="0"/>
                            <w:color w:val="000000"/>
                            <w:sz w:val="22"/>
                            <w:szCs w:val="22"/>
                            <w:bdr w:val="none" w:sz="0" w:space="0" w:color="auto"/>
                            <w:vertAlign w:val="baseline"/>
                          </w:rPr>
                          <w:t xml:space="preserve"> </w:t>
                        </w:r>
                        <w:r>
                          <w:rPr>
                            <w:rStyle w:val="span"/>
                            <w:rFonts w:ascii="Century Gothic" w:eastAsia="Century Gothic" w:hAnsi="Century Gothic" w:cs="Century Gothic"/>
                            <w:b w:val="0"/>
                            <w:bCs w:val="0"/>
                            <w:color w:val="000000"/>
                            <w:sz w:val="22"/>
                            <w:szCs w:val="22"/>
                          </w:rPr>
                          <w:t xml:space="preserve">Chennai </w:t>
                        </w:r>
                        <w:r>
                          <w:rPr>
                            <w:rStyle w:val="span"/>
                            <w:rFonts w:ascii="Century Gothic" w:eastAsia="Century Gothic" w:hAnsi="Century Gothic" w:cs="Century Gothic"/>
                            <w:b w:val="0"/>
                            <w:bCs w:val="0"/>
                            <w:color w:val="000000"/>
                            <w:sz w:val="22"/>
                            <w:szCs w:val="22"/>
                          </w:rPr>
                          <w:t xml:space="preserve">, </w:t>
                        </w:r>
                        <w:r>
                          <w:rPr>
                            <w:rStyle w:val="span"/>
                            <w:rFonts w:ascii="Century Gothic" w:eastAsia="Century Gothic" w:hAnsi="Century Gothic" w:cs="Century Gothic"/>
                            <w:b w:val="0"/>
                            <w:bCs w:val="0"/>
                            <w:color w:val="000000"/>
                            <w:sz w:val="22"/>
                            <w:szCs w:val="22"/>
                          </w:rPr>
                          <w:t>Tamil Nadu</w:t>
                        </w:r>
                      </w:p>
                      <w:p>
                        <w:pPr>
                          <w:pStyle w:val="p"/>
                          <w:spacing w:before="0" w:after="0" w:line="360" w:lineRule="atLeast"/>
                          <w:ind w:left="0" w:right="300"/>
                          <w:jc w:val="left"/>
                          <w:rPr>
                            <w:rStyle w:val="span"/>
                            <w:rFonts w:ascii="Century Gothic" w:eastAsia="Century Gothic" w:hAnsi="Century Gothic" w:cs="Century Gothic"/>
                            <w:b w:val="0"/>
                            <w:bCs w:val="0"/>
                            <w:color w:val="000000"/>
                            <w:sz w:val="22"/>
                            <w:szCs w:val="22"/>
                            <w:bdr w:val="none" w:sz="0" w:space="0" w:color="auto"/>
                            <w:vertAlign w:val="baseline"/>
                          </w:rPr>
                        </w:pPr>
                        <w:r>
                          <w:rPr>
                            <w:rStyle w:val="strong"/>
                            <w:rFonts w:ascii="Century Gothic" w:eastAsia="Century Gothic" w:hAnsi="Century Gothic" w:cs="Century Gothic"/>
                            <w:b/>
                            <w:bCs/>
                            <w:color w:val="000000"/>
                            <w:sz w:val="22"/>
                            <w:szCs w:val="22"/>
                          </w:rPr>
                          <w:t xml:space="preserve">Project Name : </w:t>
                        </w:r>
                        <w:r>
                          <w:rPr>
                            <w:rStyle w:val="span"/>
                            <w:rFonts w:ascii="Century Gothic" w:eastAsia="Century Gothic" w:hAnsi="Century Gothic" w:cs="Century Gothic"/>
                            <w:b w:val="0"/>
                            <w:bCs w:val="0"/>
                            <w:color w:val="000000"/>
                            <w:sz w:val="22"/>
                            <w:szCs w:val="22"/>
                            <w:bdr w:val="none" w:sz="0" w:space="0" w:color="auto"/>
                            <w:vertAlign w:val="baseline"/>
                          </w:rPr>
                          <w:t>JEOL, Ltd.</w:t>
                        </w:r>
                        <w:r>
                          <w:rPr>
                            <w:rStyle w:val="span"/>
                            <w:rFonts w:ascii="Century Gothic" w:eastAsia="Century Gothic" w:hAnsi="Century Gothic" w:cs="Century Gothic"/>
                            <w:b w:val="0"/>
                            <w:bCs w:val="0"/>
                            <w:color w:val="000000"/>
                            <w:sz w:val="22"/>
                            <w:szCs w:val="22"/>
                            <w:bdr w:val="none" w:sz="0" w:space="0" w:color="auto"/>
                            <w:vertAlign w:val="baseline"/>
                          </w:rPr>
                          <w:br/>
                        </w:r>
                        <w:r>
                          <w:rPr>
                            <w:rStyle w:val="strong"/>
                            <w:rFonts w:ascii="Century Gothic" w:eastAsia="Century Gothic" w:hAnsi="Century Gothic" w:cs="Century Gothic"/>
                            <w:b/>
                            <w:bCs/>
                            <w:color w:val="000000"/>
                            <w:sz w:val="22"/>
                            <w:szCs w:val="22"/>
                          </w:rPr>
                          <w:t>Client Name :</w:t>
                        </w:r>
                        <w:r>
                          <w:rPr>
                            <w:rStyle w:val="span"/>
                            <w:rFonts w:ascii="Century Gothic" w:eastAsia="Century Gothic" w:hAnsi="Century Gothic" w:cs="Century Gothic"/>
                            <w:b w:val="0"/>
                            <w:bCs w:val="0"/>
                            <w:color w:val="000000"/>
                            <w:sz w:val="22"/>
                            <w:szCs w:val="22"/>
                            <w:bdr w:val="none" w:sz="0" w:space="0" w:color="auto"/>
                            <w:vertAlign w:val="baseline"/>
                          </w:rPr>
                          <w:t xml:space="preserve"> JEOL, Ltd.</w:t>
                        </w:r>
                        <w:r>
                          <w:rPr>
                            <w:rStyle w:val="span"/>
                            <w:rFonts w:ascii="Century Gothic" w:eastAsia="Century Gothic" w:hAnsi="Century Gothic" w:cs="Century Gothic"/>
                            <w:b w:val="0"/>
                            <w:bCs w:val="0"/>
                            <w:color w:val="000000"/>
                            <w:sz w:val="22"/>
                            <w:szCs w:val="22"/>
                            <w:bdr w:val="none" w:sz="0" w:space="0" w:color="auto"/>
                            <w:vertAlign w:val="baseline"/>
                          </w:rPr>
                          <w:br/>
                        </w:r>
                        <w:r>
                          <w:rPr>
                            <w:rStyle w:val="strong"/>
                            <w:rFonts w:ascii="Century Gothic" w:eastAsia="Century Gothic" w:hAnsi="Century Gothic" w:cs="Century Gothic"/>
                            <w:b/>
                            <w:bCs/>
                            <w:color w:val="000000"/>
                            <w:sz w:val="22"/>
                            <w:szCs w:val="22"/>
                          </w:rPr>
                          <w:t>Role :</w:t>
                        </w:r>
                        <w:r>
                          <w:rPr>
                            <w:rStyle w:val="span"/>
                            <w:rFonts w:ascii="Century Gothic" w:eastAsia="Century Gothic" w:hAnsi="Century Gothic" w:cs="Century Gothic"/>
                            <w:b w:val="0"/>
                            <w:bCs w:val="0"/>
                            <w:color w:val="000000"/>
                            <w:sz w:val="22"/>
                            <w:szCs w:val="22"/>
                            <w:bdr w:val="none" w:sz="0" w:space="0" w:color="auto"/>
                            <w:vertAlign w:val="baseline"/>
                          </w:rPr>
                          <w:t xml:space="preserve"> Developer &amp; Management</w:t>
                        </w:r>
                      </w:p>
                      <w:p>
                        <w:pPr>
                          <w:pStyle w:val="p"/>
                          <w:spacing w:before="0" w:after="0" w:line="360" w:lineRule="atLeast"/>
                          <w:ind w:left="0" w:right="300"/>
                          <w:jc w:val="left"/>
                          <w:rPr>
                            <w:rStyle w:val="span"/>
                            <w:rFonts w:ascii="Century Gothic" w:eastAsia="Century Gothic" w:hAnsi="Century Gothic" w:cs="Century Gothic"/>
                            <w:b w:val="0"/>
                            <w:bCs w:val="0"/>
                            <w:color w:val="000000"/>
                            <w:sz w:val="22"/>
                            <w:szCs w:val="22"/>
                            <w:bdr w:val="none" w:sz="0" w:space="0" w:color="auto"/>
                            <w:vertAlign w:val="baseline"/>
                          </w:rPr>
                        </w:pPr>
                        <w:r>
                          <w:rPr>
                            <w:rStyle w:val="strong"/>
                            <w:rFonts w:ascii="Century Gothic" w:eastAsia="Century Gothic" w:hAnsi="Century Gothic" w:cs="Century Gothic"/>
                            <w:b/>
                            <w:bCs/>
                            <w:color w:val="000000"/>
                            <w:sz w:val="22"/>
                            <w:szCs w:val="22"/>
                          </w:rPr>
                          <w:t>Technologies :</w:t>
                        </w:r>
                        <w:r>
                          <w:rPr>
                            <w:rStyle w:val="span"/>
                            <w:rFonts w:ascii="Century Gothic" w:eastAsia="Century Gothic" w:hAnsi="Century Gothic" w:cs="Century Gothic"/>
                            <w:b w:val="0"/>
                            <w:bCs w:val="0"/>
                            <w:color w:val="000000"/>
                            <w:sz w:val="22"/>
                            <w:szCs w:val="22"/>
                            <w:bdr w:val="none" w:sz="0" w:space="0" w:color="auto"/>
                            <w:vertAlign w:val="baseline"/>
                          </w:rPr>
                          <w:t xml:space="preserve"> Angular , Java8 , Spring Boot , Hibernate , Rest API , JPA , Microservices , MySQL.</w:t>
                        </w:r>
                      </w:p>
                      <w:p>
                        <w:pPr>
                          <w:pStyle w:val="p"/>
                          <w:spacing w:before="0" w:after="0" w:line="360" w:lineRule="atLeast"/>
                          <w:ind w:left="0" w:right="300"/>
                          <w:jc w:val="left"/>
                          <w:rPr>
                            <w:rStyle w:val="span"/>
                            <w:rFonts w:ascii="Century Gothic" w:eastAsia="Century Gothic" w:hAnsi="Century Gothic" w:cs="Century Gothic"/>
                            <w:b w:val="0"/>
                            <w:bCs w:val="0"/>
                            <w:color w:val="000000"/>
                            <w:sz w:val="22"/>
                            <w:szCs w:val="22"/>
                            <w:bdr w:val="none" w:sz="0" w:space="0" w:color="auto"/>
                            <w:vertAlign w:val="baseline"/>
                          </w:rPr>
                        </w:pPr>
                        <w:r>
                          <w:rPr>
                            <w:rStyle w:val="strong"/>
                            <w:rFonts w:ascii="Century Gothic" w:eastAsia="Century Gothic" w:hAnsi="Century Gothic" w:cs="Century Gothic"/>
                            <w:b/>
                            <w:bCs/>
                            <w:color w:val="000000"/>
                            <w:sz w:val="22"/>
                            <w:szCs w:val="22"/>
                          </w:rPr>
                          <w:t>Project Description :</w:t>
                        </w:r>
                      </w:p>
                      <w:p>
                        <w:pPr>
                          <w:pStyle w:val="p"/>
                          <w:spacing w:before="0" w:after="0" w:line="360" w:lineRule="atLeast"/>
                          <w:ind w:left="0" w:right="300"/>
                          <w:jc w:val="left"/>
                          <w:rPr>
                            <w:rStyle w:val="span"/>
                            <w:rFonts w:ascii="Century Gothic" w:eastAsia="Century Gothic" w:hAnsi="Century Gothic" w:cs="Century Gothic"/>
                            <w:b w:val="0"/>
                            <w:bCs w:val="0"/>
                            <w:color w:val="000000"/>
                            <w:sz w:val="22"/>
                            <w:szCs w:val="22"/>
                            <w:bdr w:val="none" w:sz="0" w:space="0" w:color="auto"/>
                            <w:vertAlign w:val="baseline"/>
                          </w:rPr>
                        </w:pPr>
                        <w:r>
                          <w:rPr>
                            <w:rStyle w:val="span"/>
                            <w:rFonts w:ascii="Century Gothic" w:eastAsia="Century Gothic" w:hAnsi="Century Gothic" w:cs="Century Gothic"/>
                            <w:b w:val="0"/>
                            <w:bCs w:val="0"/>
                            <w:color w:val="000000"/>
                            <w:sz w:val="22"/>
                            <w:szCs w:val="22"/>
                            <w:bdr w:val="none" w:sz="0" w:space="0" w:color="auto"/>
                            <w:vertAlign w:val="baseline"/>
                          </w:rPr>
                          <w:t>JEOL, Ltd. is a major developer and manufacturer of electron microscopes and other scientific instruments, industrial equipment and medical equipment. JEOL Customer already has a Desktop ERP Product. The Product combines of Packing , Planning , Logistics , Invoices. So Customer's requirement is Web Based Application.</w:t>
                        </w:r>
                      </w:p>
                      <w:p>
                        <w:pPr>
                          <w:pStyle w:val="p"/>
                          <w:spacing w:before="0" w:after="0" w:line="360" w:lineRule="atLeast"/>
                          <w:ind w:left="0" w:right="300"/>
                          <w:jc w:val="left"/>
                          <w:rPr>
                            <w:rStyle w:val="span"/>
                            <w:rFonts w:ascii="Century Gothic" w:eastAsia="Century Gothic" w:hAnsi="Century Gothic" w:cs="Century Gothic"/>
                            <w:b w:val="0"/>
                            <w:bCs w:val="0"/>
                            <w:color w:val="000000"/>
                            <w:sz w:val="22"/>
                            <w:szCs w:val="22"/>
                            <w:bdr w:val="none" w:sz="0" w:space="0" w:color="auto"/>
                            <w:vertAlign w:val="baseline"/>
                          </w:rPr>
                        </w:pPr>
                        <w:r>
                          <w:rPr>
                            <w:rStyle w:val="span"/>
                            <w:rFonts w:ascii="Century Gothic" w:eastAsia="Century Gothic" w:hAnsi="Century Gothic" w:cs="Century Gothic"/>
                            <w:b w:val="0"/>
                            <w:bCs w:val="0"/>
                            <w:color w:val="000000"/>
                            <w:sz w:val="22"/>
                            <w:szCs w:val="22"/>
                            <w:bdr w:val="none" w:sz="0" w:space="0" w:color="auto"/>
                            <w:vertAlign w:val="baseline"/>
                          </w:rPr>
                          <w:t>We have delivered 2 modules packing , planning using spring boot alone with microservices. Packing , Planning , Common are few microservices which are communicated through RestTemplate.</w:t>
                        </w:r>
                      </w:p>
                      <w:p>
                        <w:pPr>
                          <w:pStyle w:val="p"/>
                          <w:spacing w:before="0" w:after="0" w:line="360" w:lineRule="atLeast"/>
                          <w:ind w:left="0" w:right="300"/>
                          <w:jc w:val="left"/>
                          <w:rPr>
                            <w:rStyle w:val="span"/>
                            <w:rFonts w:ascii="Century Gothic" w:eastAsia="Century Gothic" w:hAnsi="Century Gothic" w:cs="Century Gothic"/>
                            <w:b w:val="0"/>
                            <w:bCs w:val="0"/>
                            <w:color w:val="000000"/>
                            <w:sz w:val="22"/>
                            <w:szCs w:val="22"/>
                            <w:bdr w:val="none" w:sz="0" w:space="0" w:color="auto"/>
                            <w:vertAlign w:val="baseline"/>
                          </w:rPr>
                        </w:pPr>
                        <w:r>
                          <w:rPr>
                            <w:rStyle w:val="span"/>
                            <w:rFonts w:ascii="Century Gothic" w:eastAsia="Century Gothic" w:hAnsi="Century Gothic" w:cs="Century Gothic"/>
                            <w:b w:val="0"/>
                            <w:bCs w:val="0"/>
                            <w:color w:val="000000"/>
                            <w:sz w:val="22"/>
                            <w:szCs w:val="22"/>
                            <w:bdr w:val="none" w:sz="0" w:space="0" w:color="auto"/>
                            <w:vertAlign w:val="baseline"/>
                          </w:rPr>
                          <w:t xml:space="preserve">We have also used eureka naming server which acts as </w:t>
                        </w:r>
                        <w:r>
                          <w:rPr>
                            <w:rStyle w:val="strong"/>
                            <w:rFonts w:ascii="Century Gothic" w:eastAsia="Century Gothic" w:hAnsi="Century Gothic" w:cs="Century Gothic"/>
                            <w:b/>
                            <w:bCs/>
                            <w:color w:val="000000"/>
                            <w:sz w:val="22"/>
                            <w:szCs w:val="22"/>
                          </w:rPr>
                          <w:t>service registry</w:t>
                        </w:r>
                        <w:r>
                          <w:rPr>
                            <w:rStyle w:val="span"/>
                            <w:rFonts w:ascii="Century Gothic" w:eastAsia="Century Gothic" w:hAnsi="Century Gothic" w:cs="Century Gothic"/>
                            <w:b w:val="0"/>
                            <w:bCs w:val="0"/>
                            <w:color w:val="000000"/>
                            <w:sz w:val="22"/>
                            <w:szCs w:val="22"/>
                            <w:bdr w:val="none" w:sz="0" w:space="0" w:color="auto"/>
                            <w:vertAlign w:val="baseline"/>
                          </w:rPr>
                          <w:t>.</w:t>
                        </w:r>
                        <w:r>
                          <w:rPr>
                            <w:rStyle w:val="span"/>
                            <w:rFonts w:ascii="Century Gothic" w:eastAsia="Century Gothic" w:hAnsi="Century Gothic" w:cs="Century Gothic"/>
                            <w:b w:val="0"/>
                            <w:bCs w:val="0"/>
                            <w:color w:val="000000"/>
                            <w:sz w:val="22"/>
                            <w:szCs w:val="22"/>
                            <w:bdr w:val="none" w:sz="0" w:space="0" w:color="auto"/>
                            <w:vertAlign w:val="baseline"/>
                          </w:rPr>
                          <w:br/>
                        </w:r>
                        <w:r>
                          <w:rPr>
                            <w:rStyle w:val="strong"/>
                            <w:rFonts w:ascii="Century Gothic" w:eastAsia="Century Gothic" w:hAnsi="Century Gothic" w:cs="Century Gothic"/>
                            <w:b/>
                            <w:bCs/>
                            <w:color w:val="000000"/>
                            <w:sz w:val="22"/>
                            <w:szCs w:val="22"/>
                          </w:rPr>
                          <w:t>Responsibilities :</w:t>
                        </w:r>
                      </w:p>
                      <w:p>
                        <w:pPr>
                          <w:pStyle w:val="divdocumentli"/>
                          <w:numPr>
                            <w:ilvl w:val="0"/>
                            <w:numId w:val="1"/>
                          </w:numPr>
                          <w:spacing w:before="0" w:after="0" w:line="360" w:lineRule="atLeast"/>
                          <w:ind w:left="300" w:right="300" w:hanging="301"/>
                          <w:jc w:val="left"/>
                          <w:rPr>
                            <w:rStyle w:val="span"/>
                            <w:rFonts w:ascii="Century Gothic" w:eastAsia="Century Gothic" w:hAnsi="Century Gothic" w:cs="Century Gothic"/>
                            <w:b w:val="0"/>
                            <w:bCs w:val="0"/>
                            <w:color w:val="000000"/>
                            <w:sz w:val="22"/>
                            <w:szCs w:val="22"/>
                            <w:bdr w:val="none" w:sz="0" w:space="0" w:color="auto"/>
                            <w:vertAlign w:val="baseline"/>
                          </w:rPr>
                        </w:pPr>
                        <w:r>
                          <w:rPr>
                            <w:rStyle w:val="span"/>
                            <w:rFonts w:ascii="Century Gothic" w:eastAsia="Century Gothic" w:hAnsi="Century Gothic" w:cs="Century Gothic"/>
                            <w:b w:val="0"/>
                            <w:bCs w:val="0"/>
                            <w:color w:val="000000"/>
                            <w:sz w:val="22"/>
                            <w:szCs w:val="22"/>
                            <w:bdr w:val="none" w:sz="0" w:space="0" w:color="auto"/>
                            <w:vertAlign w:val="baseline"/>
                          </w:rPr>
                          <w:t xml:space="preserve">Analyzed and estimated the </w:t>
                        </w:r>
                        <w:r>
                          <w:rPr>
                            <w:rStyle w:val="strong"/>
                            <w:rFonts w:ascii="Century Gothic" w:eastAsia="Century Gothic" w:hAnsi="Century Gothic" w:cs="Century Gothic"/>
                            <w:b/>
                            <w:bCs/>
                            <w:color w:val="000000"/>
                            <w:sz w:val="22"/>
                            <w:szCs w:val="22"/>
                          </w:rPr>
                          <w:t>Packing</w:t>
                        </w:r>
                        <w:r>
                          <w:rPr>
                            <w:rStyle w:val="span"/>
                            <w:rFonts w:ascii="Century Gothic" w:eastAsia="Century Gothic" w:hAnsi="Century Gothic" w:cs="Century Gothic"/>
                            <w:b w:val="0"/>
                            <w:bCs w:val="0"/>
                            <w:color w:val="000000"/>
                            <w:sz w:val="22"/>
                            <w:szCs w:val="22"/>
                            <w:bdr w:val="none" w:sz="0" w:space="0" w:color="auto"/>
                            <w:vertAlign w:val="baseline"/>
                          </w:rPr>
                          <w:t xml:space="preserve"> and </w:t>
                        </w:r>
                        <w:r>
                          <w:rPr>
                            <w:rStyle w:val="strong"/>
                            <w:rFonts w:ascii="Century Gothic" w:eastAsia="Century Gothic" w:hAnsi="Century Gothic" w:cs="Century Gothic"/>
                            <w:b/>
                            <w:bCs/>
                            <w:color w:val="000000"/>
                            <w:sz w:val="22"/>
                            <w:szCs w:val="22"/>
                          </w:rPr>
                          <w:t>Planning</w:t>
                        </w:r>
                        <w:r>
                          <w:rPr>
                            <w:rStyle w:val="span"/>
                            <w:rFonts w:ascii="Century Gothic" w:eastAsia="Century Gothic" w:hAnsi="Century Gothic" w:cs="Century Gothic"/>
                            <w:b w:val="0"/>
                            <w:bCs w:val="0"/>
                            <w:color w:val="000000"/>
                            <w:sz w:val="22"/>
                            <w:szCs w:val="22"/>
                            <w:bdr w:val="none" w:sz="0" w:space="0" w:color="auto"/>
                            <w:vertAlign w:val="baseline"/>
                          </w:rPr>
                          <w:t xml:space="preserve"> business modules for JEOL client.</w:t>
                        </w:r>
                      </w:p>
                      <w:p>
                        <w:pPr>
                          <w:pStyle w:val="divdocumentli"/>
                          <w:numPr>
                            <w:ilvl w:val="0"/>
                            <w:numId w:val="1"/>
                          </w:numPr>
                          <w:spacing w:before="0" w:after="0" w:line="360" w:lineRule="atLeast"/>
                          <w:ind w:left="300" w:right="300" w:hanging="301"/>
                          <w:jc w:val="left"/>
                          <w:rPr>
                            <w:rStyle w:val="span"/>
                            <w:rFonts w:ascii="Century Gothic" w:eastAsia="Century Gothic" w:hAnsi="Century Gothic" w:cs="Century Gothic"/>
                            <w:b w:val="0"/>
                            <w:bCs w:val="0"/>
                            <w:color w:val="000000"/>
                            <w:sz w:val="22"/>
                            <w:szCs w:val="22"/>
                            <w:bdr w:val="none" w:sz="0" w:space="0" w:color="auto"/>
                            <w:vertAlign w:val="baseline"/>
                          </w:rPr>
                        </w:pPr>
                        <w:r>
                          <w:rPr>
                            <w:rStyle w:val="span"/>
                            <w:rFonts w:ascii="Century Gothic" w:eastAsia="Century Gothic" w:hAnsi="Century Gothic" w:cs="Century Gothic"/>
                            <w:b w:val="0"/>
                            <w:bCs w:val="0"/>
                            <w:color w:val="000000"/>
                            <w:sz w:val="22"/>
                            <w:szCs w:val="22"/>
                            <w:bdr w:val="none" w:sz="0" w:space="0" w:color="auto"/>
                            <w:vertAlign w:val="baseline"/>
                          </w:rPr>
                          <w:t xml:space="preserve">Developed </w:t>
                        </w:r>
                        <w:r>
                          <w:rPr>
                            <w:rStyle w:val="strong"/>
                            <w:rFonts w:ascii="Century Gothic" w:eastAsia="Century Gothic" w:hAnsi="Century Gothic" w:cs="Century Gothic"/>
                            <w:b/>
                            <w:bCs/>
                            <w:color w:val="000000"/>
                            <w:sz w:val="22"/>
                            <w:szCs w:val="22"/>
                          </w:rPr>
                          <w:t xml:space="preserve">Packing </w:t>
                        </w:r>
                        <w:r>
                          <w:rPr>
                            <w:rStyle w:val="span"/>
                            <w:rFonts w:ascii="Century Gothic" w:eastAsia="Century Gothic" w:hAnsi="Century Gothic" w:cs="Century Gothic"/>
                            <w:b w:val="0"/>
                            <w:bCs w:val="0"/>
                            <w:color w:val="000000"/>
                            <w:sz w:val="22"/>
                            <w:szCs w:val="22"/>
                            <w:bdr w:val="none" w:sz="0" w:space="0" w:color="auto"/>
                            <w:vertAlign w:val="baseline"/>
                          </w:rPr>
                          <w:t xml:space="preserve">and </w:t>
                        </w:r>
                        <w:r>
                          <w:rPr>
                            <w:rStyle w:val="strong"/>
                            <w:rFonts w:ascii="Century Gothic" w:eastAsia="Century Gothic" w:hAnsi="Century Gothic" w:cs="Century Gothic"/>
                            <w:b/>
                            <w:bCs/>
                            <w:color w:val="000000"/>
                            <w:sz w:val="22"/>
                            <w:szCs w:val="22"/>
                          </w:rPr>
                          <w:t xml:space="preserve">Planning </w:t>
                        </w:r>
                        <w:r>
                          <w:rPr>
                            <w:rStyle w:val="span"/>
                            <w:rFonts w:ascii="Century Gothic" w:eastAsia="Century Gothic" w:hAnsi="Century Gothic" w:cs="Century Gothic"/>
                            <w:b w:val="0"/>
                            <w:bCs w:val="0"/>
                            <w:color w:val="000000"/>
                            <w:sz w:val="22"/>
                            <w:szCs w:val="22"/>
                            <w:bdr w:val="none" w:sz="0" w:space="0" w:color="auto"/>
                            <w:vertAlign w:val="baseline"/>
                          </w:rPr>
                          <w:t>application modules using Angular (Material UI), Java Spring Boot, Microservices and MySQL.</w:t>
                        </w:r>
                      </w:p>
                      <w:p>
                        <w:pPr>
                          <w:pStyle w:val="divdocumentli"/>
                          <w:numPr>
                            <w:ilvl w:val="0"/>
                            <w:numId w:val="1"/>
                          </w:numPr>
                          <w:spacing w:before="0" w:after="0" w:line="360" w:lineRule="atLeast"/>
                          <w:ind w:left="300" w:right="300" w:hanging="301"/>
                          <w:jc w:val="left"/>
                          <w:rPr>
                            <w:rStyle w:val="span"/>
                            <w:rFonts w:ascii="Century Gothic" w:eastAsia="Century Gothic" w:hAnsi="Century Gothic" w:cs="Century Gothic"/>
                            <w:b w:val="0"/>
                            <w:bCs w:val="0"/>
                            <w:color w:val="000000"/>
                            <w:sz w:val="22"/>
                            <w:szCs w:val="22"/>
                            <w:bdr w:val="none" w:sz="0" w:space="0" w:color="auto"/>
                            <w:vertAlign w:val="baseline"/>
                          </w:rPr>
                        </w:pPr>
                        <w:r>
                          <w:rPr>
                            <w:rStyle w:val="span"/>
                            <w:rFonts w:ascii="Century Gothic" w:eastAsia="Century Gothic" w:hAnsi="Century Gothic" w:cs="Century Gothic"/>
                            <w:b w:val="0"/>
                            <w:bCs w:val="0"/>
                            <w:color w:val="000000"/>
                            <w:sz w:val="22"/>
                            <w:szCs w:val="22"/>
                            <w:bdr w:val="none" w:sz="0" w:space="0" w:color="auto"/>
                            <w:vertAlign w:val="baseline"/>
                          </w:rPr>
                          <w:t xml:space="preserve">Currently working on Analysis phase of </w:t>
                        </w:r>
                        <w:r>
                          <w:rPr>
                            <w:rStyle w:val="strong"/>
                            <w:rFonts w:ascii="Century Gothic" w:eastAsia="Century Gothic" w:hAnsi="Century Gothic" w:cs="Century Gothic"/>
                            <w:b/>
                            <w:bCs/>
                            <w:color w:val="000000"/>
                            <w:sz w:val="22"/>
                            <w:szCs w:val="22"/>
                          </w:rPr>
                          <w:t xml:space="preserve">Logistics </w:t>
                        </w:r>
                        <w:r>
                          <w:rPr>
                            <w:rStyle w:val="span"/>
                            <w:rFonts w:ascii="Century Gothic" w:eastAsia="Century Gothic" w:hAnsi="Century Gothic" w:cs="Century Gothic"/>
                            <w:b w:val="0"/>
                            <w:bCs w:val="0"/>
                            <w:color w:val="000000"/>
                            <w:sz w:val="22"/>
                            <w:szCs w:val="22"/>
                            <w:bdr w:val="none" w:sz="0" w:space="0" w:color="auto"/>
                            <w:vertAlign w:val="baseline"/>
                          </w:rPr>
                          <w:t xml:space="preserve">and </w:t>
                        </w:r>
                        <w:r>
                          <w:rPr>
                            <w:rStyle w:val="strong"/>
                            <w:rFonts w:ascii="Century Gothic" w:eastAsia="Century Gothic" w:hAnsi="Century Gothic" w:cs="Century Gothic"/>
                            <w:b/>
                            <w:bCs/>
                            <w:color w:val="000000"/>
                            <w:sz w:val="22"/>
                            <w:szCs w:val="22"/>
                          </w:rPr>
                          <w:t xml:space="preserve">Invoice </w:t>
                        </w:r>
                        <w:r>
                          <w:rPr>
                            <w:rStyle w:val="span"/>
                            <w:rFonts w:ascii="Century Gothic" w:eastAsia="Century Gothic" w:hAnsi="Century Gothic" w:cs="Century Gothic"/>
                            <w:b w:val="0"/>
                            <w:bCs w:val="0"/>
                            <w:color w:val="000000"/>
                            <w:sz w:val="22"/>
                            <w:szCs w:val="22"/>
                            <w:bdr w:val="none" w:sz="0" w:space="0" w:color="auto"/>
                            <w:vertAlign w:val="baseline"/>
                          </w:rPr>
                          <w:t>modules for JEOL client.</w:t>
                        </w:r>
                      </w:p>
                      <w:p>
                        <w:pPr>
                          <w:pStyle w:val="p"/>
                          <w:spacing w:before="0" w:after="0" w:line="360" w:lineRule="atLeast"/>
                          <w:ind w:left="0" w:right="300"/>
                          <w:jc w:val="left"/>
                          <w:rPr>
                            <w:rStyle w:val="span"/>
                            <w:rFonts w:ascii="Century Gothic" w:eastAsia="Century Gothic" w:hAnsi="Century Gothic" w:cs="Century Gothic"/>
                            <w:b w:val="0"/>
                            <w:bCs w:val="0"/>
                            <w:color w:val="000000"/>
                            <w:sz w:val="22"/>
                            <w:szCs w:val="22"/>
                            <w:bdr w:val="none" w:sz="0" w:space="0" w:color="auto"/>
                            <w:vertAlign w:val="baseline"/>
                          </w:rPr>
                        </w:pPr>
                      </w:p>
                      <w:p>
                        <w:pPr>
                          <w:pStyle w:val="p"/>
                          <w:spacing w:before="0" w:after="0" w:line="360" w:lineRule="atLeast"/>
                          <w:ind w:left="0" w:right="300"/>
                          <w:jc w:val="left"/>
                          <w:rPr>
                            <w:rStyle w:val="span"/>
                            <w:rFonts w:ascii="Century Gothic" w:eastAsia="Century Gothic" w:hAnsi="Century Gothic" w:cs="Century Gothic"/>
                            <w:b w:val="0"/>
                            <w:bCs w:val="0"/>
                            <w:color w:val="000000"/>
                            <w:sz w:val="22"/>
                            <w:szCs w:val="22"/>
                            <w:bdr w:val="none" w:sz="0" w:space="0" w:color="auto"/>
                            <w:vertAlign w:val="baseline"/>
                          </w:rPr>
                        </w:pPr>
                      </w:p>
                    </w:tc>
                  </w:tr>
                </w:tbl>
                <w:p>
                  <w:pPr>
                    <w:rPr>
                      <w:vanish/>
                    </w:rPr>
                  </w:pPr>
                </w:p>
                <w:tbl>
                  <w:tblPr>
                    <w:tblStyle w:val="documentleft-boxsectionexpreducparagraphwrapperparagraphtwocolpara"/>
                    <w:tblW w:w="0" w:type="auto"/>
                    <w:tblLayout w:type="fixed"/>
                    <w:tblCellMar>
                      <w:top w:w="300" w:type="dxa"/>
                      <w:left w:w="0" w:type="dxa"/>
                      <w:bottom w:w="0" w:type="dxa"/>
                      <w:right w:w="0" w:type="dxa"/>
                    </w:tblCellMar>
                    <w:tblLook w:val="05E0"/>
                  </w:tblPr>
                  <w:tblGrid>
                    <w:gridCol w:w="510"/>
                    <w:gridCol w:w="6020"/>
                  </w:tblGrid>
                  <w:tr>
                    <w:tblPrEx>
                      <w:tblW w:w="0" w:type="auto"/>
                      <w:tblLayout w:type="fixed"/>
                      <w:tblCellMar>
                        <w:top w:w="300" w:type="dxa"/>
                        <w:left w:w="0" w:type="dxa"/>
                        <w:bottom w:w="0" w:type="dxa"/>
                        <w:right w:w="0" w:type="dxa"/>
                      </w:tblCellMar>
                      <w:tblLook w:val="05E0"/>
                    </w:tblPrEx>
                    <w:tc>
                      <w:tcPr>
                        <w:tcW w:w="510" w:type="dxa"/>
                        <w:noWrap w:val="0"/>
                        <w:tcMar>
                          <w:top w:w="300" w:type="dxa"/>
                          <w:left w:w="5" w:type="dxa"/>
                          <w:bottom w:w="5" w:type="dxa"/>
                          <w:right w:w="5" w:type="dxa"/>
                        </w:tcMar>
                        <w:vAlign w:val="top"/>
                        <w:hideMark/>
                      </w:tcPr>
                      <w:p>
                        <w:pPr>
                          <w:pBdr>
                            <w:top w:val="none" w:sz="0" w:space="0" w:color="auto"/>
                            <w:left w:val="none" w:sz="0" w:space="0" w:color="auto"/>
                            <w:bottom w:val="none" w:sz="0" w:space="0" w:color="auto"/>
                            <w:right w:val="none" w:sz="0" w:space="0" w:color="auto"/>
                          </w:pBdr>
                          <w:spacing w:line="380" w:lineRule="atLeast"/>
                          <w:ind w:left="0" w:right="300"/>
                          <w:rPr>
                            <w:rStyle w:val="documentleft-boxspandateswrapper"/>
                            <w:rFonts w:ascii="Century Gothic" w:eastAsia="Century Gothic" w:hAnsi="Century Gothic" w:cs="Century Gothic"/>
                            <w:sz w:val="22"/>
                            <w:szCs w:val="22"/>
                            <w:bdr w:val="none" w:sz="0" w:space="0" w:color="auto"/>
                            <w:vertAlign w:val="baseline"/>
                          </w:rPr>
                        </w:pPr>
                        <w:r>
                          <w:rPr>
                            <w:rStyle w:val="documentleft-boxspandateswrapper"/>
                            <w:rFonts w:ascii="Century Gothic" w:eastAsia="Century Gothic" w:hAnsi="Century Gothic" w:cs="Century Gothic"/>
                            <w:strike w:val="0"/>
                            <w:sz w:val="22"/>
                            <w:szCs w:val="22"/>
                            <w:u w:val="none"/>
                            <w:bdr w:val="none" w:sz="0" w:space="0" w:color="auto"/>
                            <w:vertAlign w:val="baseline"/>
                          </w:rPr>
                          <w:drawing>
                            <wp:anchor simplePos="0" relativeHeight="251663360" behindDoc="0" locked="0" layoutInCell="1" allowOverlap="1">
                              <wp:simplePos x="0" y="0"/>
                              <wp:positionH relativeFrom="column">
                                <wp:posOffset>-69850</wp:posOffset>
                              </wp:positionH>
                              <wp:positionV relativeFrom="paragraph">
                                <wp:posOffset>76200</wp:posOffset>
                              </wp:positionV>
                              <wp:extent cx="102094" cy="102158"/>
                              <wp:wrapNone/>
                              <wp:docPr id="100011"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0"/>
                                      </pic:cNvPicPr>
                                    </pic:nvPicPr>
                                    <pic:blipFill>
                                      <a:blip xmlns:r="http://schemas.openxmlformats.org/officeDocument/2006/relationships" r:embed="rId6"/>
                                      <a:stretch>
                                        <a:fillRect/>
                                      </a:stretch>
                                    </pic:blipFill>
                                    <pic:spPr>
                                      <a:xfrm>
                                        <a:off x="0" y="0"/>
                                        <a:ext cx="102094" cy="102158"/>
                                      </a:xfrm>
                                      <a:prstGeom prst="rect">
                                        <a:avLst/>
                                      </a:prstGeom>
                                    </pic:spPr>
                                  </pic:pic>
                                </a:graphicData>
                              </a:graphic>
                            </wp:anchor>
                          </w:drawing>
                        </w:r>
                        <w:r>
                          <w:pict>
                            <v:rect id="_x0000_s1026" style="width:78pt;height:0;margin-top:-2pt;margin-left:-1in;position:absolute;z-index:251664384" fillcolor="this" stroked="f">
                              <v:fill opacity="0"/>
                              <v:path strokeok="f"/>
                              <v:textbox style="mso-fit-shape-to-text:t" inset="0,0,0,0">
                                <w:txbxContent>
                                  <w:p>
                                    <w:pPr>
                                      <w:pBdr>
                                        <w:top w:val="none" w:sz="0" w:space="0" w:color="auto"/>
                                        <w:left w:val="none" w:sz="0" w:space="0" w:color="auto"/>
                                        <w:bottom w:val="none" w:sz="0" w:space="0" w:color="auto"/>
                                        <w:right w:val="none" w:sz="0" w:space="0" w:color="auto"/>
                                      </w:pBdr>
                                      <w:spacing w:line="380" w:lineRule="atLeast"/>
                                      <w:ind w:left="0" w:right="300"/>
                                      <w:rPr>
                                        <w:rStyle w:val="documentleft-boxspandateswrapper"/>
                                        <w:rFonts w:ascii="Century Gothic" w:eastAsia="Century Gothic" w:hAnsi="Century Gothic" w:cs="Century Gothic"/>
                                        <w:sz w:val="22"/>
                                        <w:szCs w:val="22"/>
                                        <w:bdr w:val="none" w:sz="0" w:space="0" w:color="auto"/>
                                        <w:vertAlign w:val="baseline"/>
                                      </w:rPr>
                                    </w:pPr>
                                    <w:r>
                                      <w:rPr>
                                        <w:rStyle w:val="span"/>
                                        <w:rFonts w:ascii="Century Gothic" w:eastAsia="Century Gothic" w:hAnsi="Century Gothic" w:cs="Century Gothic"/>
                                        <w:color w:val="343434"/>
                                        <w:sz w:val="22"/>
                                        <w:szCs w:val="22"/>
                                      </w:rPr>
                                      <w:t>2015-06</w:t>
                                    </w:r>
                                    <w:r>
                                      <w:rPr>
                                        <w:rStyle w:val="documentleft-boxspandateswrapper"/>
                                        <w:rFonts w:ascii="Century Gothic" w:eastAsia="Century Gothic" w:hAnsi="Century Gothic" w:cs="Century Gothic"/>
                                        <w:sz w:val="22"/>
                                        <w:szCs w:val="22"/>
                                        <w:bdr w:val="none" w:sz="0" w:space="0" w:color="auto"/>
                                        <w:vertAlign w:val="baseline"/>
                                      </w:rPr>
                                      <w:t xml:space="preserve"> </w:t>
                                    </w:r>
                                    <w:r>
                                      <w:rPr>
                                        <w:rStyle w:val="span"/>
                                        <w:rFonts w:ascii="Century Gothic" w:eastAsia="Century Gothic" w:hAnsi="Century Gothic" w:cs="Century Gothic"/>
                                        <w:color w:val="343434"/>
                                        <w:sz w:val="22"/>
                                        <w:szCs w:val="22"/>
                                      </w:rPr>
                                      <w:t xml:space="preserve">- </w:t>
                                    </w:r>
                                    <w:r>
                                      <w:rPr>
                                        <w:rStyle w:val="span"/>
                                        <w:rFonts w:ascii="Century Gothic" w:eastAsia="Century Gothic" w:hAnsi="Century Gothic" w:cs="Century Gothic"/>
                                        <w:color w:val="343434"/>
                                        <w:sz w:val="22"/>
                                        <w:szCs w:val="22"/>
                                      </w:rPr>
                                      <w:t>2020-08</w:t>
                                    </w:r>
                                  </w:p>
                                </w:txbxContent>
                              </v:textbox>
                            </v:rect>
                          </w:pict>
                        </w:r>
                      </w:p>
                    </w:tc>
                    <w:tc>
                      <w:tcPr>
                        <w:tcW w:w="6020" w:type="dxa"/>
                        <w:noWrap w:val="0"/>
                        <w:tcMar>
                          <w:top w:w="300" w:type="dxa"/>
                          <w:left w:w="5" w:type="dxa"/>
                          <w:bottom w:w="5" w:type="dxa"/>
                          <w:right w:w="5" w:type="dxa"/>
                        </w:tcMar>
                        <w:vAlign w:val="top"/>
                        <w:hideMark/>
                      </w:tcPr>
                      <w:p>
                        <w:pPr>
                          <w:pStyle w:val="documentpaddedline"/>
                          <w:spacing w:before="0" w:after="0" w:line="360" w:lineRule="atLeast"/>
                          <w:ind w:left="0" w:right="300"/>
                          <w:jc w:val="left"/>
                          <w:rPr>
                            <w:rStyle w:val="divdocumenttwocolparasinglecolumn"/>
                            <w:rFonts w:ascii="Century Gothic" w:eastAsia="Century Gothic" w:hAnsi="Century Gothic" w:cs="Century Gothic"/>
                            <w:b w:val="0"/>
                            <w:bCs w:val="0"/>
                            <w:color w:val="000000"/>
                            <w:sz w:val="22"/>
                            <w:szCs w:val="22"/>
                            <w:bdr w:val="none" w:sz="0" w:space="0" w:color="auto"/>
                            <w:vertAlign w:val="baseline"/>
                          </w:rPr>
                        </w:pPr>
                        <w:r>
                          <w:rPr>
                            <w:rStyle w:val="documenttxtBold"/>
                            <w:rFonts w:ascii="Century Gothic" w:eastAsia="Century Gothic" w:hAnsi="Century Gothic" w:cs="Century Gothic"/>
                            <w:color w:val="000000"/>
                            <w:sz w:val="28"/>
                            <w:szCs w:val="28"/>
                          </w:rPr>
                          <w:t>Software Engineer</w:t>
                        </w:r>
                      </w:p>
                      <w:p>
                        <w:pPr>
                          <w:pStyle w:val="documentpaddedline"/>
                          <w:spacing w:before="80" w:after="100" w:line="360" w:lineRule="atLeast"/>
                          <w:ind w:left="0" w:right="300"/>
                          <w:jc w:val="left"/>
                          <w:rPr>
                            <w:rStyle w:val="divdocumenttwocolparasinglecolumn"/>
                            <w:rFonts w:ascii="Century Gothic" w:eastAsia="Century Gothic" w:hAnsi="Century Gothic" w:cs="Century Gothic"/>
                            <w:b w:val="0"/>
                            <w:bCs w:val="0"/>
                            <w:color w:val="000000"/>
                            <w:sz w:val="22"/>
                            <w:szCs w:val="22"/>
                            <w:bdr w:val="none" w:sz="0" w:space="0" w:color="auto"/>
                            <w:vertAlign w:val="baseline"/>
                          </w:rPr>
                        </w:pPr>
                        <w:r>
                          <w:rPr>
                            <w:rStyle w:val="span"/>
                            <w:rFonts w:ascii="Century Gothic" w:eastAsia="Century Gothic" w:hAnsi="Century Gothic" w:cs="Century Gothic"/>
                            <w:b w:val="0"/>
                            <w:bCs w:val="0"/>
                            <w:color w:val="000000"/>
                            <w:sz w:val="22"/>
                            <w:szCs w:val="22"/>
                          </w:rPr>
                          <w:t>IVTL Infoview Technologies</w:t>
                        </w:r>
                        <w:r>
                          <w:rPr>
                            <w:rStyle w:val="span"/>
                            <w:rFonts w:ascii="Century Gothic" w:eastAsia="Century Gothic" w:hAnsi="Century Gothic" w:cs="Century Gothic"/>
                            <w:b w:val="0"/>
                            <w:bCs w:val="0"/>
                            <w:color w:val="000000"/>
                            <w:sz w:val="22"/>
                            <w:szCs w:val="22"/>
                          </w:rPr>
                          <w:t>,</w:t>
                        </w:r>
                        <w:r>
                          <w:rPr>
                            <w:rStyle w:val="divdocumenttwocolparasinglecolumn"/>
                            <w:rFonts w:ascii="Century Gothic" w:eastAsia="Century Gothic" w:hAnsi="Century Gothic" w:cs="Century Gothic"/>
                            <w:b w:val="0"/>
                            <w:bCs w:val="0"/>
                            <w:color w:val="000000"/>
                            <w:sz w:val="22"/>
                            <w:szCs w:val="22"/>
                            <w:bdr w:val="none" w:sz="0" w:space="0" w:color="auto"/>
                            <w:vertAlign w:val="baseline"/>
                          </w:rPr>
                          <w:t xml:space="preserve"> </w:t>
                        </w:r>
                        <w:r>
                          <w:rPr>
                            <w:rStyle w:val="span"/>
                            <w:rFonts w:ascii="Century Gothic" w:eastAsia="Century Gothic" w:hAnsi="Century Gothic" w:cs="Century Gothic"/>
                            <w:b w:val="0"/>
                            <w:bCs w:val="0"/>
                            <w:color w:val="000000"/>
                            <w:sz w:val="22"/>
                            <w:szCs w:val="22"/>
                          </w:rPr>
                          <w:t>Chennai</w:t>
                        </w:r>
                        <w:r>
                          <w:rPr>
                            <w:rStyle w:val="span"/>
                            <w:rFonts w:ascii="Century Gothic" w:eastAsia="Century Gothic" w:hAnsi="Century Gothic" w:cs="Century Gothic"/>
                            <w:b w:val="0"/>
                            <w:bCs w:val="0"/>
                            <w:color w:val="000000"/>
                            <w:sz w:val="22"/>
                            <w:szCs w:val="22"/>
                          </w:rPr>
                          <w:t xml:space="preserve">, </w:t>
                        </w:r>
                        <w:r>
                          <w:rPr>
                            <w:rStyle w:val="span"/>
                            <w:rFonts w:ascii="Century Gothic" w:eastAsia="Century Gothic" w:hAnsi="Century Gothic" w:cs="Century Gothic"/>
                            <w:b w:val="0"/>
                            <w:bCs w:val="0"/>
                            <w:color w:val="000000"/>
                            <w:sz w:val="22"/>
                            <w:szCs w:val="22"/>
                          </w:rPr>
                          <w:t>Tamil Nadu</w:t>
                        </w:r>
                      </w:p>
                      <w:p>
                        <w:pPr>
                          <w:pStyle w:val="p"/>
                          <w:spacing w:before="0" w:after="0" w:line="360" w:lineRule="atLeast"/>
                          <w:ind w:left="0" w:right="300"/>
                          <w:jc w:val="left"/>
                          <w:rPr>
                            <w:rStyle w:val="span"/>
                            <w:rFonts w:ascii="Century Gothic" w:eastAsia="Century Gothic" w:hAnsi="Century Gothic" w:cs="Century Gothic"/>
                            <w:b w:val="0"/>
                            <w:bCs w:val="0"/>
                            <w:color w:val="000000"/>
                            <w:sz w:val="22"/>
                            <w:szCs w:val="22"/>
                            <w:bdr w:val="none" w:sz="0" w:space="0" w:color="auto"/>
                            <w:vertAlign w:val="baseline"/>
                          </w:rPr>
                        </w:pPr>
                        <w:r>
                          <w:rPr>
                            <w:rStyle w:val="strong"/>
                            <w:rFonts w:ascii="Century Gothic" w:eastAsia="Century Gothic" w:hAnsi="Century Gothic" w:cs="Century Gothic"/>
                            <w:b/>
                            <w:bCs/>
                            <w:color w:val="000000"/>
                            <w:sz w:val="22"/>
                            <w:szCs w:val="22"/>
                          </w:rPr>
                          <w:t>Project - 1 :</w:t>
                        </w:r>
                      </w:p>
                      <w:p>
                        <w:pPr>
                          <w:pStyle w:val="p"/>
                          <w:spacing w:before="0" w:after="0" w:line="360" w:lineRule="atLeast"/>
                          <w:ind w:left="0" w:right="300"/>
                          <w:jc w:val="left"/>
                          <w:rPr>
                            <w:rStyle w:val="span"/>
                            <w:rFonts w:ascii="Century Gothic" w:eastAsia="Century Gothic" w:hAnsi="Century Gothic" w:cs="Century Gothic"/>
                            <w:b w:val="0"/>
                            <w:bCs w:val="0"/>
                            <w:color w:val="000000"/>
                            <w:sz w:val="22"/>
                            <w:szCs w:val="22"/>
                            <w:bdr w:val="none" w:sz="0" w:space="0" w:color="auto"/>
                            <w:vertAlign w:val="baseline"/>
                          </w:rPr>
                        </w:pPr>
                      </w:p>
                      <w:p>
                        <w:pPr>
                          <w:pStyle w:val="p"/>
                          <w:spacing w:before="0" w:after="0" w:line="360" w:lineRule="atLeast"/>
                          <w:ind w:left="0" w:right="300"/>
                          <w:jc w:val="left"/>
                          <w:rPr>
                            <w:rStyle w:val="span"/>
                            <w:rFonts w:ascii="Century Gothic" w:eastAsia="Century Gothic" w:hAnsi="Century Gothic" w:cs="Century Gothic"/>
                            <w:b w:val="0"/>
                            <w:bCs w:val="0"/>
                            <w:color w:val="000000"/>
                            <w:sz w:val="22"/>
                            <w:szCs w:val="22"/>
                            <w:bdr w:val="none" w:sz="0" w:space="0" w:color="auto"/>
                            <w:vertAlign w:val="baseline"/>
                          </w:rPr>
                        </w:pPr>
                        <w:r>
                          <w:rPr>
                            <w:rStyle w:val="strong"/>
                            <w:rFonts w:ascii="Century Gothic" w:eastAsia="Century Gothic" w:hAnsi="Century Gothic" w:cs="Century Gothic"/>
                            <w:b/>
                            <w:bCs/>
                            <w:color w:val="000000"/>
                            <w:sz w:val="22"/>
                            <w:szCs w:val="22"/>
                          </w:rPr>
                          <w:t xml:space="preserve">Project Name : </w:t>
                        </w:r>
                        <w:r>
                          <w:rPr>
                            <w:rStyle w:val="span"/>
                            <w:rFonts w:ascii="Century Gothic" w:eastAsia="Century Gothic" w:hAnsi="Century Gothic" w:cs="Century Gothic"/>
                            <w:b w:val="0"/>
                            <w:bCs w:val="0"/>
                            <w:color w:val="000000"/>
                            <w:sz w:val="22"/>
                            <w:szCs w:val="22"/>
                            <w:bdr w:val="none" w:sz="0" w:space="0" w:color="auto"/>
                            <w:vertAlign w:val="baseline"/>
                          </w:rPr>
                          <w:t>CJK</w:t>
                        </w:r>
                      </w:p>
                      <w:p>
                        <w:pPr>
                          <w:pStyle w:val="p"/>
                          <w:spacing w:before="0" w:after="0" w:line="360" w:lineRule="atLeast"/>
                          <w:ind w:left="0" w:right="300"/>
                          <w:jc w:val="left"/>
                          <w:rPr>
                            <w:rStyle w:val="span"/>
                            <w:rFonts w:ascii="Century Gothic" w:eastAsia="Century Gothic" w:hAnsi="Century Gothic" w:cs="Century Gothic"/>
                            <w:b w:val="0"/>
                            <w:bCs w:val="0"/>
                            <w:color w:val="000000"/>
                            <w:sz w:val="22"/>
                            <w:szCs w:val="22"/>
                            <w:bdr w:val="none" w:sz="0" w:space="0" w:color="auto"/>
                            <w:vertAlign w:val="baseline"/>
                          </w:rPr>
                        </w:pPr>
                        <w:r>
                          <w:rPr>
                            <w:rStyle w:val="strong"/>
                            <w:rFonts w:ascii="Century Gothic" w:eastAsia="Century Gothic" w:hAnsi="Century Gothic" w:cs="Century Gothic"/>
                            <w:b/>
                            <w:bCs/>
                            <w:color w:val="000000"/>
                            <w:sz w:val="22"/>
                            <w:szCs w:val="22"/>
                          </w:rPr>
                          <w:t>Client Name :</w:t>
                        </w:r>
                        <w:r>
                          <w:rPr>
                            <w:rStyle w:val="span"/>
                            <w:rFonts w:ascii="Century Gothic" w:eastAsia="Century Gothic" w:hAnsi="Century Gothic" w:cs="Century Gothic"/>
                            <w:b w:val="0"/>
                            <w:bCs w:val="0"/>
                            <w:color w:val="000000"/>
                            <w:sz w:val="22"/>
                            <w:szCs w:val="22"/>
                            <w:bdr w:val="none" w:sz="0" w:space="0" w:color="auto"/>
                            <w:vertAlign w:val="baseline"/>
                          </w:rPr>
                          <w:t xml:space="preserve"> Works Applications Co., Ltd.</w:t>
                        </w:r>
                      </w:p>
                      <w:p>
                        <w:pPr>
                          <w:pStyle w:val="p"/>
                          <w:spacing w:before="0" w:after="0" w:line="360" w:lineRule="atLeast"/>
                          <w:ind w:left="0" w:right="300"/>
                          <w:jc w:val="left"/>
                          <w:rPr>
                            <w:rStyle w:val="span"/>
                            <w:rFonts w:ascii="Century Gothic" w:eastAsia="Century Gothic" w:hAnsi="Century Gothic" w:cs="Century Gothic"/>
                            <w:b w:val="0"/>
                            <w:bCs w:val="0"/>
                            <w:color w:val="000000"/>
                            <w:sz w:val="22"/>
                            <w:szCs w:val="22"/>
                            <w:bdr w:val="none" w:sz="0" w:space="0" w:color="auto"/>
                            <w:vertAlign w:val="baseline"/>
                          </w:rPr>
                        </w:pPr>
                        <w:r>
                          <w:rPr>
                            <w:rStyle w:val="strong"/>
                            <w:rFonts w:ascii="Century Gothic" w:eastAsia="Century Gothic" w:hAnsi="Century Gothic" w:cs="Century Gothic"/>
                            <w:b/>
                            <w:bCs/>
                            <w:color w:val="000000"/>
                            <w:sz w:val="22"/>
                            <w:szCs w:val="22"/>
                          </w:rPr>
                          <w:t xml:space="preserve">Role : </w:t>
                        </w:r>
                        <w:r>
                          <w:rPr>
                            <w:rStyle w:val="span"/>
                            <w:rFonts w:ascii="Century Gothic" w:eastAsia="Century Gothic" w:hAnsi="Century Gothic" w:cs="Century Gothic"/>
                            <w:b w:val="0"/>
                            <w:bCs w:val="0"/>
                            <w:color w:val="000000"/>
                            <w:sz w:val="22"/>
                            <w:szCs w:val="22"/>
                            <w:bdr w:val="none" w:sz="0" w:space="0" w:color="auto"/>
                            <w:vertAlign w:val="baseline"/>
                          </w:rPr>
                          <w:t>Developer</w:t>
                        </w:r>
                      </w:p>
                      <w:p>
                        <w:pPr>
                          <w:pStyle w:val="p"/>
                          <w:spacing w:before="0" w:after="0" w:line="360" w:lineRule="atLeast"/>
                          <w:ind w:left="0" w:right="300"/>
                          <w:jc w:val="left"/>
                          <w:rPr>
                            <w:rStyle w:val="span"/>
                            <w:rFonts w:ascii="Century Gothic" w:eastAsia="Century Gothic" w:hAnsi="Century Gothic" w:cs="Century Gothic"/>
                            <w:b w:val="0"/>
                            <w:bCs w:val="0"/>
                            <w:color w:val="000000"/>
                            <w:sz w:val="22"/>
                            <w:szCs w:val="22"/>
                            <w:bdr w:val="none" w:sz="0" w:space="0" w:color="auto"/>
                            <w:vertAlign w:val="baseline"/>
                          </w:rPr>
                        </w:pPr>
                        <w:r>
                          <w:rPr>
                            <w:rStyle w:val="strong"/>
                            <w:rFonts w:ascii="Century Gothic" w:eastAsia="Century Gothic" w:hAnsi="Century Gothic" w:cs="Century Gothic"/>
                            <w:b/>
                            <w:bCs/>
                            <w:color w:val="000000"/>
                            <w:sz w:val="22"/>
                            <w:szCs w:val="22"/>
                          </w:rPr>
                          <w:t>Technologies :</w:t>
                        </w:r>
                        <w:r>
                          <w:rPr>
                            <w:rStyle w:val="span"/>
                            <w:rFonts w:ascii="Century Gothic" w:eastAsia="Century Gothic" w:hAnsi="Century Gothic" w:cs="Century Gothic"/>
                            <w:b w:val="0"/>
                            <w:bCs w:val="0"/>
                            <w:color w:val="000000"/>
                            <w:sz w:val="22"/>
                            <w:szCs w:val="22"/>
                            <w:bdr w:val="none" w:sz="0" w:space="0" w:color="auto"/>
                            <w:vertAlign w:val="baseline"/>
                          </w:rPr>
                          <w:t xml:space="preserve"> JavaScript , HTML , CSS , Java8 , Spring Boot , Hibernate , Rest API , JPA , MySQL.</w:t>
                        </w:r>
                      </w:p>
                      <w:p>
                        <w:pPr>
                          <w:pStyle w:val="p"/>
                          <w:spacing w:before="0" w:after="0" w:line="360" w:lineRule="atLeast"/>
                          <w:ind w:left="0" w:right="300"/>
                          <w:jc w:val="left"/>
                          <w:rPr>
                            <w:rStyle w:val="span"/>
                            <w:rFonts w:ascii="Century Gothic" w:eastAsia="Century Gothic" w:hAnsi="Century Gothic" w:cs="Century Gothic"/>
                            <w:b w:val="0"/>
                            <w:bCs w:val="0"/>
                            <w:color w:val="000000"/>
                            <w:sz w:val="22"/>
                            <w:szCs w:val="22"/>
                            <w:bdr w:val="none" w:sz="0" w:space="0" w:color="auto"/>
                            <w:vertAlign w:val="baseline"/>
                          </w:rPr>
                        </w:pPr>
                        <w:r>
                          <w:rPr>
                            <w:rStyle w:val="strong"/>
                            <w:rFonts w:ascii="Century Gothic" w:eastAsia="Century Gothic" w:hAnsi="Century Gothic" w:cs="Century Gothic"/>
                            <w:b/>
                            <w:bCs/>
                            <w:color w:val="000000"/>
                            <w:sz w:val="22"/>
                            <w:szCs w:val="22"/>
                          </w:rPr>
                          <w:t xml:space="preserve">Duration : </w:t>
                        </w:r>
                        <w:r>
                          <w:rPr>
                            <w:rStyle w:val="span"/>
                            <w:rFonts w:ascii="Century Gothic" w:eastAsia="Century Gothic" w:hAnsi="Century Gothic" w:cs="Century Gothic"/>
                            <w:b w:val="0"/>
                            <w:bCs w:val="0"/>
                            <w:color w:val="000000"/>
                            <w:sz w:val="22"/>
                            <w:szCs w:val="22"/>
                            <w:bdr w:val="none" w:sz="0" w:space="0" w:color="auto"/>
                            <w:vertAlign w:val="baseline"/>
                          </w:rPr>
                          <w:t>01-06-2015 to 30-10-2017</w:t>
                        </w:r>
                      </w:p>
                      <w:p>
                        <w:pPr>
                          <w:pStyle w:val="p"/>
                          <w:spacing w:before="0" w:after="0" w:line="360" w:lineRule="atLeast"/>
                          <w:ind w:left="0" w:right="300"/>
                          <w:jc w:val="left"/>
                          <w:rPr>
                            <w:rStyle w:val="span"/>
                            <w:rFonts w:ascii="Century Gothic" w:eastAsia="Century Gothic" w:hAnsi="Century Gothic" w:cs="Century Gothic"/>
                            <w:b w:val="0"/>
                            <w:bCs w:val="0"/>
                            <w:color w:val="000000"/>
                            <w:sz w:val="22"/>
                            <w:szCs w:val="22"/>
                            <w:bdr w:val="none" w:sz="0" w:space="0" w:color="auto"/>
                            <w:vertAlign w:val="baseline"/>
                          </w:rPr>
                        </w:pPr>
                        <w:r>
                          <w:rPr>
                            <w:rStyle w:val="strong"/>
                            <w:rFonts w:ascii="Century Gothic" w:eastAsia="Century Gothic" w:hAnsi="Century Gothic" w:cs="Century Gothic"/>
                            <w:b/>
                            <w:bCs/>
                            <w:color w:val="000000"/>
                            <w:sz w:val="22"/>
                            <w:szCs w:val="22"/>
                          </w:rPr>
                          <w:t>Project Description :</w:t>
                        </w:r>
                      </w:p>
                      <w:p>
                        <w:pPr>
                          <w:pStyle w:val="p"/>
                          <w:spacing w:before="0" w:after="0" w:line="360" w:lineRule="atLeast"/>
                          <w:ind w:left="0" w:right="300"/>
                          <w:jc w:val="left"/>
                          <w:rPr>
                            <w:rStyle w:val="span"/>
                            <w:rFonts w:ascii="Century Gothic" w:eastAsia="Century Gothic" w:hAnsi="Century Gothic" w:cs="Century Gothic"/>
                            <w:b w:val="0"/>
                            <w:bCs w:val="0"/>
                            <w:color w:val="000000"/>
                            <w:sz w:val="22"/>
                            <w:szCs w:val="22"/>
                            <w:bdr w:val="none" w:sz="0" w:space="0" w:color="auto"/>
                            <w:vertAlign w:val="baseline"/>
                          </w:rPr>
                        </w:pPr>
                        <w:r>
                          <w:rPr>
                            <w:rStyle w:val="span"/>
                            <w:rFonts w:ascii="Century Gothic" w:eastAsia="Century Gothic" w:hAnsi="Century Gothic" w:cs="Century Gothic"/>
                            <w:b w:val="0"/>
                            <w:bCs w:val="0"/>
                            <w:color w:val="000000"/>
                            <w:sz w:val="22"/>
                            <w:szCs w:val="22"/>
                            <w:bdr w:val="none" w:sz="0" w:space="0" w:color="auto"/>
                            <w:vertAlign w:val="baseline"/>
                          </w:rPr>
                          <w:t>Works Applications Co., Ltd. is an ERP system manufacturer in Japan.</w:t>
                        </w:r>
                      </w:p>
                      <w:p>
                        <w:pPr>
                          <w:pStyle w:val="p"/>
                          <w:spacing w:before="0" w:after="0" w:line="360" w:lineRule="atLeast"/>
                          <w:ind w:left="0" w:right="300"/>
                          <w:jc w:val="left"/>
                          <w:rPr>
                            <w:rStyle w:val="span"/>
                            <w:rFonts w:ascii="Century Gothic" w:eastAsia="Century Gothic" w:hAnsi="Century Gothic" w:cs="Century Gothic"/>
                            <w:b w:val="0"/>
                            <w:bCs w:val="0"/>
                            <w:color w:val="000000"/>
                            <w:sz w:val="22"/>
                            <w:szCs w:val="22"/>
                            <w:bdr w:val="none" w:sz="0" w:space="0" w:color="auto"/>
                            <w:vertAlign w:val="baseline"/>
                          </w:rPr>
                        </w:pPr>
                        <w:r>
                          <w:rPr>
                            <w:rStyle w:val="span"/>
                            <w:rFonts w:ascii="Century Gothic" w:eastAsia="Century Gothic" w:hAnsi="Century Gothic" w:cs="Century Gothic"/>
                            <w:b w:val="0"/>
                            <w:bCs w:val="0"/>
                            <w:color w:val="000000"/>
                            <w:sz w:val="22"/>
                            <w:szCs w:val="22"/>
                            <w:bdr w:val="none" w:sz="0" w:space="0" w:color="auto"/>
                            <w:vertAlign w:val="baseline"/>
                          </w:rPr>
                          <w:t>Its product AI Works is a cloud-based ERP system based on machine learning technologies (AI) to automate tasks and improve processes.</w:t>
                        </w:r>
                      </w:p>
                      <w:p>
                        <w:pPr>
                          <w:pStyle w:val="p"/>
                          <w:spacing w:before="0" w:after="0" w:line="360" w:lineRule="atLeast"/>
                          <w:ind w:left="0" w:right="300"/>
                          <w:jc w:val="left"/>
                          <w:rPr>
                            <w:rStyle w:val="span"/>
                            <w:rFonts w:ascii="Century Gothic" w:eastAsia="Century Gothic" w:hAnsi="Century Gothic" w:cs="Century Gothic"/>
                            <w:b w:val="0"/>
                            <w:bCs w:val="0"/>
                            <w:color w:val="000000"/>
                            <w:sz w:val="22"/>
                            <w:szCs w:val="22"/>
                            <w:bdr w:val="none" w:sz="0" w:space="0" w:color="auto"/>
                            <w:vertAlign w:val="baseline"/>
                          </w:rPr>
                        </w:pPr>
                        <w:r>
                          <w:rPr>
                            <w:rStyle w:val="span"/>
                            <w:rFonts w:ascii="Century Gothic" w:eastAsia="Century Gothic" w:hAnsi="Century Gothic" w:cs="Century Gothic"/>
                            <w:b w:val="0"/>
                            <w:bCs w:val="0"/>
                            <w:color w:val="000000"/>
                            <w:sz w:val="22"/>
                            <w:szCs w:val="22"/>
                            <w:bdr w:val="none" w:sz="0" w:space="0" w:color="auto"/>
                            <w:vertAlign w:val="baseline"/>
                          </w:rPr>
                          <w:t>The biggest Japanese vendor of business software for payroll and human resources.</w:t>
                        </w:r>
                      </w:p>
                      <w:p>
                        <w:pPr>
                          <w:pStyle w:val="p"/>
                          <w:spacing w:before="0" w:after="0" w:line="360" w:lineRule="atLeast"/>
                          <w:ind w:left="0" w:right="300"/>
                          <w:jc w:val="left"/>
                          <w:rPr>
                            <w:rStyle w:val="span"/>
                            <w:rFonts w:ascii="Century Gothic" w:eastAsia="Century Gothic" w:hAnsi="Century Gothic" w:cs="Century Gothic"/>
                            <w:b w:val="0"/>
                            <w:bCs w:val="0"/>
                            <w:color w:val="000000"/>
                            <w:sz w:val="22"/>
                            <w:szCs w:val="22"/>
                            <w:bdr w:val="none" w:sz="0" w:space="0" w:color="auto"/>
                            <w:vertAlign w:val="baseline"/>
                          </w:rPr>
                        </w:pPr>
                        <w:r>
                          <w:rPr>
                            <w:rStyle w:val="strong"/>
                            <w:rFonts w:ascii="Century Gothic" w:eastAsia="Century Gothic" w:hAnsi="Century Gothic" w:cs="Century Gothic"/>
                            <w:b/>
                            <w:bCs/>
                            <w:color w:val="000000"/>
                            <w:sz w:val="22"/>
                            <w:szCs w:val="22"/>
                          </w:rPr>
                          <w:t>Responsibilities :</w:t>
                        </w:r>
                      </w:p>
                      <w:p>
                        <w:pPr>
                          <w:pStyle w:val="p"/>
                          <w:spacing w:before="0" w:after="0" w:line="360" w:lineRule="atLeast"/>
                          <w:ind w:left="0" w:right="300"/>
                          <w:jc w:val="left"/>
                          <w:rPr>
                            <w:rStyle w:val="span"/>
                            <w:rFonts w:ascii="Century Gothic" w:eastAsia="Century Gothic" w:hAnsi="Century Gothic" w:cs="Century Gothic"/>
                            <w:b w:val="0"/>
                            <w:bCs w:val="0"/>
                            <w:color w:val="000000"/>
                            <w:sz w:val="22"/>
                            <w:szCs w:val="22"/>
                            <w:bdr w:val="none" w:sz="0" w:space="0" w:color="auto"/>
                            <w:vertAlign w:val="baseline"/>
                          </w:rPr>
                        </w:pPr>
                        <w:r>
                          <w:rPr>
                            <w:rStyle w:val="span"/>
                            <w:rFonts w:ascii="Century Gothic" w:eastAsia="Century Gothic" w:hAnsi="Century Gothic" w:cs="Century Gothic"/>
                            <w:b w:val="0"/>
                            <w:bCs w:val="0"/>
                            <w:color w:val="000000"/>
                            <w:sz w:val="22"/>
                            <w:szCs w:val="22"/>
                            <w:bdr w:val="none" w:sz="0" w:space="0" w:color="auto"/>
                            <w:vertAlign w:val="baseline"/>
                          </w:rPr>
                          <w:t>Initially I started as a junior Engineer with a team of 15 members, where we developed a module in CJK ERP system for a Japanese client</w:t>
                        </w:r>
                      </w:p>
                      <w:p>
                        <w:pPr>
                          <w:pStyle w:val="p"/>
                          <w:spacing w:before="0" w:after="0" w:line="360" w:lineRule="atLeast"/>
                          <w:ind w:left="0" w:right="300"/>
                          <w:jc w:val="left"/>
                          <w:rPr>
                            <w:rStyle w:val="span"/>
                            <w:rFonts w:ascii="Century Gothic" w:eastAsia="Century Gothic" w:hAnsi="Century Gothic" w:cs="Century Gothic"/>
                            <w:b w:val="0"/>
                            <w:bCs w:val="0"/>
                            <w:color w:val="000000"/>
                            <w:sz w:val="22"/>
                            <w:szCs w:val="22"/>
                            <w:bdr w:val="none" w:sz="0" w:space="0" w:color="auto"/>
                            <w:vertAlign w:val="baseline"/>
                          </w:rPr>
                        </w:pPr>
                      </w:p>
                      <w:p>
                        <w:pPr>
                          <w:pStyle w:val="p"/>
                          <w:spacing w:before="0" w:after="0" w:line="360" w:lineRule="atLeast"/>
                          <w:ind w:left="0" w:right="300"/>
                          <w:jc w:val="left"/>
                          <w:rPr>
                            <w:rStyle w:val="span"/>
                            <w:rFonts w:ascii="Century Gothic" w:eastAsia="Century Gothic" w:hAnsi="Century Gothic" w:cs="Century Gothic"/>
                            <w:b w:val="0"/>
                            <w:bCs w:val="0"/>
                            <w:color w:val="000000"/>
                            <w:sz w:val="22"/>
                            <w:szCs w:val="22"/>
                            <w:bdr w:val="none" w:sz="0" w:space="0" w:color="auto"/>
                            <w:vertAlign w:val="baseline"/>
                          </w:rPr>
                        </w:pPr>
                        <w:r>
                          <w:rPr>
                            <w:rStyle w:val="strong"/>
                            <w:rFonts w:ascii="Century Gothic" w:eastAsia="Century Gothic" w:hAnsi="Century Gothic" w:cs="Century Gothic"/>
                            <w:b/>
                            <w:bCs/>
                            <w:color w:val="000000"/>
                            <w:sz w:val="22"/>
                            <w:szCs w:val="22"/>
                          </w:rPr>
                          <w:t>Project - 2 :</w:t>
                        </w:r>
                      </w:p>
                      <w:p>
                        <w:pPr>
                          <w:pStyle w:val="p"/>
                          <w:spacing w:before="0" w:after="0" w:line="360" w:lineRule="atLeast"/>
                          <w:ind w:left="0" w:right="300"/>
                          <w:jc w:val="left"/>
                          <w:rPr>
                            <w:rStyle w:val="span"/>
                            <w:rFonts w:ascii="Century Gothic" w:eastAsia="Century Gothic" w:hAnsi="Century Gothic" w:cs="Century Gothic"/>
                            <w:b w:val="0"/>
                            <w:bCs w:val="0"/>
                            <w:color w:val="000000"/>
                            <w:sz w:val="22"/>
                            <w:szCs w:val="22"/>
                            <w:bdr w:val="none" w:sz="0" w:space="0" w:color="auto"/>
                            <w:vertAlign w:val="baseline"/>
                          </w:rPr>
                        </w:pPr>
                      </w:p>
                      <w:p>
                        <w:pPr>
                          <w:pStyle w:val="p"/>
                          <w:spacing w:before="0" w:after="0" w:line="360" w:lineRule="atLeast"/>
                          <w:ind w:left="0" w:right="300"/>
                          <w:jc w:val="left"/>
                          <w:rPr>
                            <w:rStyle w:val="span"/>
                            <w:rFonts w:ascii="Century Gothic" w:eastAsia="Century Gothic" w:hAnsi="Century Gothic" w:cs="Century Gothic"/>
                            <w:b w:val="0"/>
                            <w:bCs w:val="0"/>
                            <w:color w:val="000000"/>
                            <w:sz w:val="22"/>
                            <w:szCs w:val="22"/>
                            <w:bdr w:val="none" w:sz="0" w:space="0" w:color="auto"/>
                            <w:vertAlign w:val="baseline"/>
                          </w:rPr>
                        </w:pPr>
                        <w:r>
                          <w:rPr>
                            <w:rStyle w:val="strong"/>
                            <w:rFonts w:ascii="Century Gothic" w:eastAsia="Century Gothic" w:hAnsi="Century Gothic" w:cs="Century Gothic"/>
                            <w:b/>
                            <w:bCs/>
                            <w:color w:val="000000"/>
                            <w:sz w:val="22"/>
                            <w:szCs w:val="22"/>
                          </w:rPr>
                          <w:t xml:space="preserve">Project Name : </w:t>
                        </w:r>
                        <w:r>
                          <w:rPr>
                            <w:rStyle w:val="span"/>
                            <w:rFonts w:ascii="Century Gothic" w:eastAsia="Century Gothic" w:hAnsi="Century Gothic" w:cs="Century Gothic"/>
                            <w:b w:val="0"/>
                            <w:bCs w:val="0"/>
                            <w:color w:val="000000"/>
                            <w:sz w:val="22"/>
                            <w:szCs w:val="22"/>
                            <w:bdr w:val="none" w:sz="0" w:space="0" w:color="auto"/>
                            <w:vertAlign w:val="baseline"/>
                          </w:rPr>
                          <w:t>Formula Development</w:t>
                        </w:r>
                      </w:p>
                      <w:p>
                        <w:pPr>
                          <w:pStyle w:val="p"/>
                          <w:spacing w:before="0" w:after="0" w:line="360" w:lineRule="atLeast"/>
                          <w:ind w:left="0" w:right="300"/>
                          <w:jc w:val="left"/>
                          <w:rPr>
                            <w:rStyle w:val="span"/>
                            <w:rFonts w:ascii="Century Gothic" w:eastAsia="Century Gothic" w:hAnsi="Century Gothic" w:cs="Century Gothic"/>
                            <w:b w:val="0"/>
                            <w:bCs w:val="0"/>
                            <w:color w:val="000000"/>
                            <w:sz w:val="22"/>
                            <w:szCs w:val="22"/>
                            <w:bdr w:val="none" w:sz="0" w:space="0" w:color="auto"/>
                            <w:vertAlign w:val="baseline"/>
                          </w:rPr>
                        </w:pPr>
                        <w:r>
                          <w:rPr>
                            <w:rStyle w:val="strong"/>
                            <w:rFonts w:ascii="Century Gothic" w:eastAsia="Century Gothic" w:hAnsi="Century Gothic" w:cs="Century Gothic"/>
                            <w:b/>
                            <w:bCs/>
                            <w:color w:val="000000"/>
                            <w:sz w:val="22"/>
                            <w:szCs w:val="22"/>
                          </w:rPr>
                          <w:t>Client Name :</w:t>
                        </w:r>
                        <w:r>
                          <w:rPr>
                            <w:rStyle w:val="span"/>
                            <w:rFonts w:ascii="Century Gothic" w:eastAsia="Century Gothic" w:hAnsi="Century Gothic" w:cs="Century Gothic"/>
                            <w:b w:val="0"/>
                            <w:bCs w:val="0"/>
                            <w:color w:val="000000"/>
                            <w:sz w:val="22"/>
                            <w:szCs w:val="22"/>
                            <w:bdr w:val="none" w:sz="0" w:space="0" w:color="auto"/>
                            <w:vertAlign w:val="baseline"/>
                          </w:rPr>
                          <w:t xml:space="preserve"> Works Applications</w:t>
                        </w:r>
                      </w:p>
                      <w:p>
                        <w:pPr>
                          <w:pStyle w:val="p"/>
                          <w:spacing w:before="0" w:after="0" w:line="360" w:lineRule="atLeast"/>
                          <w:ind w:left="0" w:right="300"/>
                          <w:jc w:val="left"/>
                          <w:rPr>
                            <w:rStyle w:val="span"/>
                            <w:rFonts w:ascii="Century Gothic" w:eastAsia="Century Gothic" w:hAnsi="Century Gothic" w:cs="Century Gothic"/>
                            <w:b w:val="0"/>
                            <w:bCs w:val="0"/>
                            <w:color w:val="000000"/>
                            <w:sz w:val="22"/>
                            <w:szCs w:val="22"/>
                            <w:bdr w:val="none" w:sz="0" w:space="0" w:color="auto"/>
                            <w:vertAlign w:val="baseline"/>
                          </w:rPr>
                        </w:pPr>
                        <w:r>
                          <w:rPr>
                            <w:rStyle w:val="strong"/>
                            <w:rFonts w:ascii="Century Gothic" w:eastAsia="Century Gothic" w:hAnsi="Century Gothic" w:cs="Century Gothic"/>
                            <w:b/>
                            <w:bCs/>
                            <w:color w:val="000000"/>
                            <w:sz w:val="22"/>
                            <w:szCs w:val="22"/>
                          </w:rPr>
                          <w:t>Role :</w:t>
                        </w:r>
                        <w:r>
                          <w:rPr>
                            <w:rStyle w:val="span"/>
                            <w:rFonts w:ascii="Century Gothic" w:eastAsia="Century Gothic" w:hAnsi="Century Gothic" w:cs="Century Gothic"/>
                            <w:b w:val="0"/>
                            <w:bCs w:val="0"/>
                            <w:color w:val="000000"/>
                            <w:sz w:val="22"/>
                            <w:szCs w:val="22"/>
                            <w:bdr w:val="none" w:sz="0" w:space="0" w:color="auto"/>
                            <w:vertAlign w:val="baseline"/>
                          </w:rPr>
                          <w:t xml:space="preserve"> Developer</w:t>
                        </w:r>
                      </w:p>
                      <w:p>
                        <w:pPr>
                          <w:pStyle w:val="p"/>
                          <w:spacing w:before="0" w:after="0" w:line="360" w:lineRule="atLeast"/>
                          <w:ind w:left="0" w:right="300"/>
                          <w:jc w:val="left"/>
                          <w:rPr>
                            <w:rStyle w:val="span"/>
                            <w:rFonts w:ascii="Century Gothic" w:eastAsia="Century Gothic" w:hAnsi="Century Gothic" w:cs="Century Gothic"/>
                            <w:b w:val="0"/>
                            <w:bCs w:val="0"/>
                            <w:color w:val="000000"/>
                            <w:sz w:val="22"/>
                            <w:szCs w:val="22"/>
                            <w:bdr w:val="none" w:sz="0" w:space="0" w:color="auto"/>
                            <w:vertAlign w:val="baseline"/>
                          </w:rPr>
                        </w:pPr>
                        <w:r>
                          <w:rPr>
                            <w:rStyle w:val="strong"/>
                            <w:rFonts w:ascii="Century Gothic" w:eastAsia="Century Gothic" w:hAnsi="Century Gothic" w:cs="Century Gothic"/>
                            <w:b/>
                            <w:bCs/>
                            <w:color w:val="000000"/>
                            <w:sz w:val="22"/>
                            <w:szCs w:val="22"/>
                          </w:rPr>
                          <w:t>Technologies :</w:t>
                        </w:r>
                        <w:r>
                          <w:rPr>
                            <w:rStyle w:val="span"/>
                            <w:rFonts w:ascii="Century Gothic" w:eastAsia="Century Gothic" w:hAnsi="Century Gothic" w:cs="Century Gothic"/>
                            <w:b w:val="0"/>
                            <w:bCs w:val="0"/>
                            <w:color w:val="000000"/>
                            <w:sz w:val="22"/>
                            <w:szCs w:val="22"/>
                            <w:bdr w:val="none" w:sz="0" w:space="0" w:color="auto"/>
                            <w:vertAlign w:val="baseline"/>
                          </w:rPr>
                          <w:t xml:space="preserve"> Java8.</w:t>
                        </w:r>
                      </w:p>
                      <w:p>
                        <w:pPr>
                          <w:pStyle w:val="p"/>
                          <w:spacing w:before="0" w:after="0" w:line="360" w:lineRule="atLeast"/>
                          <w:ind w:left="0" w:right="300"/>
                          <w:jc w:val="left"/>
                          <w:rPr>
                            <w:rStyle w:val="span"/>
                            <w:rFonts w:ascii="Century Gothic" w:eastAsia="Century Gothic" w:hAnsi="Century Gothic" w:cs="Century Gothic"/>
                            <w:b w:val="0"/>
                            <w:bCs w:val="0"/>
                            <w:color w:val="000000"/>
                            <w:sz w:val="22"/>
                            <w:szCs w:val="22"/>
                            <w:bdr w:val="none" w:sz="0" w:space="0" w:color="auto"/>
                            <w:vertAlign w:val="baseline"/>
                          </w:rPr>
                        </w:pPr>
                        <w:r>
                          <w:rPr>
                            <w:rStyle w:val="strong"/>
                            <w:rFonts w:ascii="Century Gothic" w:eastAsia="Century Gothic" w:hAnsi="Century Gothic" w:cs="Century Gothic"/>
                            <w:b/>
                            <w:bCs/>
                            <w:color w:val="000000"/>
                            <w:sz w:val="22"/>
                            <w:szCs w:val="22"/>
                          </w:rPr>
                          <w:t xml:space="preserve">Duration : </w:t>
                        </w:r>
                        <w:r>
                          <w:rPr>
                            <w:rStyle w:val="span"/>
                            <w:rFonts w:ascii="Century Gothic" w:eastAsia="Century Gothic" w:hAnsi="Century Gothic" w:cs="Century Gothic"/>
                            <w:b w:val="0"/>
                            <w:bCs w:val="0"/>
                            <w:color w:val="000000"/>
                            <w:sz w:val="22"/>
                            <w:szCs w:val="22"/>
                            <w:bdr w:val="none" w:sz="0" w:space="0" w:color="auto"/>
                            <w:vertAlign w:val="baseline"/>
                          </w:rPr>
                          <w:t>01-11-2017 to 30-09-2018</w:t>
                        </w:r>
                      </w:p>
                      <w:p>
                        <w:pPr>
                          <w:pStyle w:val="p"/>
                          <w:spacing w:before="0" w:after="0" w:line="360" w:lineRule="atLeast"/>
                          <w:ind w:left="0" w:right="300"/>
                          <w:jc w:val="left"/>
                          <w:rPr>
                            <w:rStyle w:val="span"/>
                            <w:rFonts w:ascii="Century Gothic" w:eastAsia="Century Gothic" w:hAnsi="Century Gothic" w:cs="Century Gothic"/>
                            <w:b w:val="0"/>
                            <w:bCs w:val="0"/>
                            <w:color w:val="000000"/>
                            <w:sz w:val="22"/>
                            <w:szCs w:val="22"/>
                            <w:bdr w:val="none" w:sz="0" w:space="0" w:color="auto"/>
                            <w:vertAlign w:val="baseline"/>
                          </w:rPr>
                        </w:pPr>
                        <w:r>
                          <w:rPr>
                            <w:rStyle w:val="strong"/>
                            <w:rFonts w:ascii="Century Gothic" w:eastAsia="Century Gothic" w:hAnsi="Century Gothic" w:cs="Century Gothic"/>
                            <w:b/>
                            <w:bCs/>
                            <w:color w:val="000000"/>
                            <w:sz w:val="22"/>
                            <w:szCs w:val="22"/>
                          </w:rPr>
                          <w:t>Project Description :</w:t>
                        </w:r>
                      </w:p>
                      <w:p>
                        <w:pPr>
                          <w:pStyle w:val="p"/>
                          <w:spacing w:before="0" w:after="0" w:line="360" w:lineRule="atLeast"/>
                          <w:ind w:left="0" w:right="300"/>
                          <w:jc w:val="left"/>
                          <w:rPr>
                            <w:rStyle w:val="span"/>
                            <w:rFonts w:ascii="Century Gothic" w:eastAsia="Century Gothic" w:hAnsi="Century Gothic" w:cs="Century Gothic"/>
                            <w:b w:val="0"/>
                            <w:bCs w:val="0"/>
                            <w:color w:val="000000"/>
                            <w:sz w:val="22"/>
                            <w:szCs w:val="22"/>
                            <w:bdr w:val="none" w:sz="0" w:space="0" w:color="auto"/>
                            <w:vertAlign w:val="baseline"/>
                          </w:rPr>
                        </w:pPr>
                        <w:r>
                          <w:rPr>
                            <w:rStyle w:val="span"/>
                            <w:rFonts w:ascii="Century Gothic" w:eastAsia="Century Gothic" w:hAnsi="Century Gothic" w:cs="Century Gothic"/>
                            <w:b w:val="0"/>
                            <w:bCs w:val="0"/>
                            <w:color w:val="000000"/>
                            <w:sz w:val="22"/>
                            <w:szCs w:val="22"/>
                            <w:bdr w:val="none" w:sz="0" w:space="0" w:color="auto"/>
                            <w:vertAlign w:val="baseline"/>
                          </w:rPr>
                          <w:t>Customer have their Own product , similar to Google sheet , Excel.</w:t>
                        </w:r>
                      </w:p>
                      <w:p>
                        <w:pPr>
                          <w:pStyle w:val="p"/>
                          <w:spacing w:before="0" w:after="0" w:line="360" w:lineRule="atLeast"/>
                          <w:ind w:left="0" w:right="300"/>
                          <w:jc w:val="left"/>
                          <w:rPr>
                            <w:rStyle w:val="span"/>
                            <w:rFonts w:ascii="Century Gothic" w:eastAsia="Century Gothic" w:hAnsi="Century Gothic" w:cs="Century Gothic"/>
                            <w:b w:val="0"/>
                            <w:bCs w:val="0"/>
                            <w:color w:val="000000"/>
                            <w:sz w:val="22"/>
                            <w:szCs w:val="22"/>
                            <w:bdr w:val="none" w:sz="0" w:space="0" w:color="auto"/>
                            <w:vertAlign w:val="baseline"/>
                          </w:rPr>
                        </w:pPr>
                        <w:r>
                          <w:rPr>
                            <w:rStyle w:val="span"/>
                            <w:rFonts w:ascii="Century Gothic" w:eastAsia="Century Gothic" w:hAnsi="Century Gothic" w:cs="Century Gothic"/>
                            <w:b w:val="0"/>
                            <w:bCs w:val="0"/>
                            <w:color w:val="000000"/>
                            <w:sz w:val="22"/>
                            <w:szCs w:val="22"/>
                            <w:bdr w:val="none" w:sz="0" w:space="0" w:color="auto"/>
                            <w:vertAlign w:val="baseline"/>
                          </w:rPr>
                          <w:t>Customer has a requirement to develop the formulas which is available in Google sheet and Excel. so we have implemented the formulas.</w:t>
                        </w:r>
                      </w:p>
                      <w:p>
                        <w:pPr>
                          <w:pStyle w:val="p"/>
                          <w:spacing w:before="0" w:after="0" w:line="360" w:lineRule="atLeast"/>
                          <w:ind w:left="0" w:right="300"/>
                          <w:jc w:val="left"/>
                          <w:rPr>
                            <w:rStyle w:val="span"/>
                            <w:rFonts w:ascii="Century Gothic" w:eastAsia="Century Gothic" w:hAnsi="Century Gothic" w:cs="Century Gothic"/>
                            <w:b w:val="0"/>
                            <w:bCs w:val="0"/>
                            <w:color w:val="000000"/>
                            <w:sz w:val="22"/>
                            <w:szCs w:val="22"/>
                            <w:bdr w:val="none" w:sz="0" w:space="0" w:color="auto"/>
                            <w:vertAlign w:val="baseline"/>
                          </w:rPr>
                        </w:pPr>
                        <w:r>
                          <w:rPr>
                            <w:rStyle w:val="strong"/>
                            <w:rFonts w:ascii="Century Gothic" w:eastAsia="Century Gothic" w:hAnsi="Century Gothic" w:cs="Century Gothic"/>
                            <w:b/>
                            <w:bCs/>
                            <w:color w:val="000000"/>
                            <w:sz w:val="22"/>
                            <w:szCs w:val="22"/>
                          </w:rPr>
                          <w:t>Responsibilities :</w:t>
                        </w:r>
                      </w:p>
                      <w:p>
                        <w:pPr>
                          <w:pStyle w:val="p"/>
                          <w:spacing w:before="0" w:after="0" w:line="360" w:lineRule="atLeast"/>
                          <w:ind w:left="0" w:right="300"/>
                          <w:jc w:val="left"/>
                          <w:rPr>
                            <w:rStyle w:val="span"/>
                            <w:rFonts w:ascii="Century Gothic" w:eastAsia="Century Gothic" w:hAnsi="Century Gothic" w:cs="Century Gothic"/>
                            <w:b w:val="0"/>
                            <w:bCs w:val="0"/>
                            <w:color w:val="000000"/>
                            <w:sz w:val="22"/>
                            <w:szCs w:val="22"/>
                            <w:bdr w:val="none" w:sz="0" w:space="0" w:color="auto"/>
                            <w:vertAlign w:val="baseline"/>
                          </w:rPr>
                        </w:pPr>
                        <w:r>
                          <w:rPr>
                            <w:rStyle w:val="span"/>
                            <w:rFonts w:ascii="Century Gothic" w:eastAsia="Century Gothic" w:hAnsi="Century Gothic" w:cs="Century Gothic"/>
                            <w:b w:val="0"/>
                            <w:bCs w:val="0"/>
                            <w:color w:val="000000"/>
                            <w:sz w:val="22"/>
                            <w:szCs w:val="22"/>
                            <w:bdr w:val="none" w:sz="0" w:space="0" w:color="auto"/>
                            <w:vertAlign w:val="baseline"/>
                          </w:rPr>
                          <w:t xml:space="preserve">After completion of 2 years, got promoted as Engineer and developed a </w:t>
                        </w:r>
                        <w:r>
                          <w:rPr>
                            <w:rStyle w:val="strong"/>
                            <w:rFonts w:ascii="Century Gothic" w:eastAsia="Century Gothic" w:hAnsi="Century Gothic" w:cs="Century Gothic"/>
                            <w:b/>
                            <w:bCs/>
                            <w:color w:val="000000"/>
                            <w:sz w:val="22"/>
                            <w:szCs w:val="22"/>
                          </w:rPr>
                          <w:t>Spreadsheet Formula Library</w:t>
                        </w:r>
                        <w:r>
                          <w:rPr>
                            <w:rStyle w:val="span"/>
                            <w:rFonts w:ascii="Century Gothic" w:eastAsia="Century Gothic" w:hAnsi="Century Gothic" w:cs="Century Gothic"/>
                            <w:b w:val="0"/>
                            <w:bCs w:val="0"/>
                            <w:color w:val="000000"/>
                            <w:sz w:val="22"/>
                            <w:szCs w:val="22"/>
                            <w:bdr w:val="none" w:sz="0" w:space="0" w:color="auto"/>
                            <w:vertAlign w:val="baseline"/>
                          </w:rPr>
                          <w:t xml:space="preserve"> using Java</w:t>
                        </w:r>
                      </w:p>
                      <w:p>
                        <w:pPr>
                          <w:pStyle w:val="p"/>
                          <w:spacing w:before="0" w:after="0" w:line="360" w:lineRule="atLeast"/>
                          <w:ind w:left="0" w:right="300"/>
                          <w:jc w:val="left"/>
                          <w:rPr>
                            <w:rStyle w:val="span"/>
                            <w:rFonts w:ascii="Century Gothic" w:eastAsia="Century Gothic" w:hAnsi="Century Gothic" w:cs="Century Gothic"/>
                            <w:b w:val="0"/>
                            <w:bCs w:val="0"/>
                            <w:color w:val="000000"/>
                            <w:sz w:val="22"/>
                            <w:szCs w:val="22"/>
                            <w:bdr w:val="none" w:sz="0" w:space="0" w:color="auto"/>
                            <w:vertAlign w:val="baseline"/>
                          </w:rPr>
                        </w:pPr>
                      </w:p>
                      <w:p>
                        <w:pPr>
                          <w:pStyle w:val="p"/>
                          <w:spacing w:before="0" w:after="0" w:line="360" w:lineRule="atLeast"/>
                          <w:ind w:left="0" w:right="300"/>
                          <w:jc w:val="left"/>
                          <w:rPr>
                            <w:rStyle w:val="span"/>
                            <w:rFonts w:ascii="Century Gothic" w:eastAsia="Century Gothic" w:hAnsi="Century Gothic" w:cs="Century Gothic"/>
                            <w:b w:val="0"/>
                            <w:bCs w:val="0"/>
                            <w:color w:val="000000"/>
                            <w:sz w:val="22"/>
                            <w:szCs w:val="22"/>
                            <w:bdr w:val="none" w:sz="0" w:space="0" w:color="auto"/>
                            <w:vertAlign w:val="baseline"/>
                          </w:rPr>
                        </w:pPr>
                        <w:r>
                          <w:rPr>
                            <w:rStyle w:val="strong"/>
                            <w:rFonts w:ascii="Century Gothic" w:eastAsia="Century Gothic" w:hAnsi="Century Gothic" w:cs="Century Gothic"/>
                            <w:b/>
                            <w:bCs/>
                            <w:color w:val="000000"/>
                            <w:sz w:val="22"/>
                            <w:szCs w:val="22"/>
                          </w:rPr>
                          <w:t>Project - 3 :</w:t>
                        </w:r>
                      </w:p>
                      <w:p>
                        <w:pPr>
                          <w:pStyle w:val="p"/>
                          <w:spacing w:before="0" w:after="0" w:line="360" w:lineRule="atLeast"/>
                          <w:ind w:left="0" w:right="300"/>
                          <w:jc w:val="left"/>
                          <w:rPr>
                            <w:rStyle w:val="span"/>
                            <w:rFonts w:ascii="Century Gothic" w:eastAsia="Century Gothic" w:hAnsi="Century Gothic" w:cs="Century Gothic"/>
                            <w:b w:val="0"/>
                            <w:bCs w:val="0"/>
                            <w:color w:val="000000"/>
                            <w:sz w:val="22"/>
                            <w:szCs w:val="22"/>
                            <w:bdr w:val="none" w:sz="0" w:space="0" w:color="auto"/>
                            <w:vertAlign w:val="baseline"/>
                          </w:rPr>
                        </w:pPr>
                      </w:p>
                      <w:p>
                        <w:pPr>
                          <w:pStyle w:val="p"/>
                          <w:spacing w:before="0" w:after="0" w:line="360" w:lineRule="atLeast"/>
                          <w:ind w:left="0" w:right="300"/>
                          <w:jc w:val="left"/>
                          <w:rPr>
                            <w:rStyle w:val="span"/>
                            <w:rFonts w:ascii="Century Gothic" w:eastAsia="Century Gothic" w:hAnsi="Century Gothic" w:cs="Century Gothic"/>
                            <w:b w:val="0"/>
                            <w:bCs w:val="0"/>
                            <w:color w:val="000000"/>
                            <w:sz w:val="22"/>
                            <w:szCs w:val="22"/>
                            <w:bdr w:val="none" w:sz="0" w:space="0" w:color="auto"/>
                            <w:vertAlign w:val="baseline"/>
                          </w:rPr>
                        </w:pPr>
                        <w:r>
                          <w:rPr>
                            <w:rStyle w:val="strong"/>
                            <w:rFonts w:ascii="Century Gothic" w:eastAsia="Century Gothic" w:hAnsi="Century Gothic" w:cs="Century Gothic"/>
                            <w:b/>
                            <w:bCs/>
                            <w:color w:val="000000"/>
                            <w:sz w:val="22"/>
                            <w:szCs w:val="22"/>
                          </w:rPr>
                          <w:t xml:space="preserve">Project Name : </w:t>
                        </w:r>
                        <w:r>
                          <w:rPr>
                            <w:rStyle w:val="span"/>
                            <w:rFonts w:ascii="Century Gothic" w:eastAsia="Century Gothic" w:hAnsi="Century Gothic" w:cs="Century Gothic"/>
                            <w:b w:val="0"/>
                            <w:bCs w:val="0"/>
                            <w:color w:val="000000"/>
                            <w:sz w:val="22"/>
                            <w:szCs w:val="22"/>
                            <w:bdr w:val="none" w:sz="0" w:space="0" w:color="auto"/>
                            <w:vertAlign w:val="baseline"/>
                          </w:rPr>
                          <w:t>CJK</w:t>
                        </w:r>
                      </w:p>
                      <w:p>
                        <w:pPr>
                          <w:pStyle w:val="p"/>
                          <w:spacing w:before="0" w:after="0" w:line="360" w:lineRule="atLeast"/>
                          <w:ind w:left="0" w:right="300"/>
                          <w:jc w:val="left"/>
                          <w:rPr>
                            <w:rStyle w:val="span"/>
                            <w:rFonts w:ascii="Century Gothic" w:eastAsia="Century Gothic" w:hAnsi="Century Gothic" w:cs="Century Gothic"/>
                            <w:b w:val="0"/>
                            <w:bCs w:val="0"/>
                            <w:color w:val="000000"/>
                            <w:sz w:val="22"/>
                            <w:szCs w:val="22"/>
                            <w:bdr w:val="none" w:sz="0" w:space="0" w:color="auto"/>
                            <w:vertAlign w:val="baseline"/>
                          </w:rPr>
                        </w:pPr>
                        <w:r>
                          <w:rPr>
                            <w:rStyle w:val="strong"/>
                            <w:rFonts w:ascii="Century Gothic" w:eastAsia="Century Gothic" w:hAnsi="Century Gothic" w:cs="Century Gothic"/>
                            <w:b/>
                            <w:bCs/>
                            <w:color w:val="000000"/>
                            <w:sz w:val="22"/>
                            <w:szCs w:val="22"/>
                          </w:rPr>
                          <w:t>Client Name :</w:t>
                        </w:r>
                        <w:r>
                          <w:rPr>
                            <w:rStyle w:val="span"/>
                            <w:rFonts w:ascii="Century Gothic" w:eastAsia="Century Gothic" w:hAnsi="Century Gothic" w:cs="Century Gothic"/>
                            <w:b w:val="0"/>
                            <w:bCs w:val="0"/>
                            <w:color w:val="000000"/>
                            <w:sz w:val="22"/>
                            <w:szCs w:val="22"/>
                            <w:bdr w:val="none" w:sz="0" w:space="0" w:color="auto"/>
                            <w:vertAlign w:val="baseline"/>
                          </w:rPr>
                          <w:t xml:space="preserve"> Works Applications</w:t>
                        </w:r>
                      </w:p>
                      <w:p>
                        <w:pPr>
                          <w:pStyle w:val="p"/>
                          <w:spacing w:before="0" w:after="0" w:line="360" w:lineRule="atLeast"/>
                          <w:ind w:left="0" w:right="300"/>
                          <w:jc w:val="left"/>
                          <w:rPr>
                            <w:rStyle w:val="span"/>
                            <w:rFonts w:ascii="Century Gothic" w:eastAsia="Century Gothic" w:hAnsi="Century Gothic" w:cs="Century Gothic"/>
                            <w:b w:val="0"/>
                            <w:bCs w:val="0"/>
                            <w:color w:val="000000"/>
                            <w:sz w:val="22"/>
                            <w:szCs w:val="22"/>
                            <w:bdr w:val="none" w:sz="0" w:space="0" w:color="auto"/>
                            <w:vertAlign w:val="baseline"/>
                          </w:rPr>
                        </w:pPr>
                        <w:r>
                          <w:rPr>
                            <w:rStyle w:val="strong"/>
                            <w:rFonts w:ascii="Century Gothic" w:eastAsia="Century Gothic" w:hAnsi="Century Gothic" w:cs="Century Gothic"/>
                            <w:b/>
                            <w:bCs/>
                            <w:color w:val="000000"/>
                            <w:sz w:val="22"/>
                            <w:szCs w:val="22"/>
                          </w:rPr>
                          <w:t>Role :</w:t>
                        </w:r>
                        <w:r>
                          <w:rPr>
                            <w:rStyle w:val="span"/>
                            <w:rFonts w:ascii="Century Gothic" w:eastAsia="Century Gothic" w:hAnsi="Century Gothic" w:cs="Century Gothic"/>
                            <w:b w:val="0"/>
                            <w:bCs w:val="0"/>
                            <w:color w:val="000000"/>
                            <w:sz w:val="22"/>
                            <w:szCs w:val="22"/>
                            <w:bdr w:val="none" w:sz="0" w:space="0" w:color="auto"/>
                            <w:vertAlign w:val="baseline"/>
                          </w:rPr>
                          <w:t xml:space="preserve"> Manual Tester</w:t>
                        </w:r>
                      </w:p>
                      <w:p>
                        <w:pPr>
                          <w:pStyle w:val="p"/>
                          <w:spacing w:before="0" w:after="0" w:line="360" w:lineRule="atLeast"/>
                          <w:ind w:left="0" w:right="300"/>
                          <w:jc w:val="left"/>
                          <w:rPr>
                            <w:rStyle w:val="span"/>
                            <w:rFonts w:ascii="Century Gothic" w:eastAsia="Century Gothic" w:hAnsi="Century Gothic" w:cs="Century Gothic"/>
                            <w:b w:val="0"/>
                            <w:bCs w:val="0"/>
                            <w:color w:val="000000"/>
                            <w:sz w:val="22"/>
                            <w:szCs w:val="22"/>
                            <w:bdr w:val="none" w:sz="0" w:space="0" w:color="auto"/>
                            <w:vertAlign w:val="baseline"/>
                          </w:rPr>
                        </w:pPr>
                        <w:r>
                          <w:rPr>
                            <w:rStyle w:val="strong"/>
                            <w:rFonts w:ascii="Century Gothic" w:eastAsia="Century Gothic" w:hAnsi="Century Gothic" w:cs="Century Gothic"/>
                            <w:b/>
                            <w:bCs/>
                            <w:color w:val="000000"/>
                            <w:sz w:val="22"/>
                            <w:szCs w:val="22"/>
                          </w:rPr>
                          <w:t>Technologies :</w:t>
                        </w:r>
                        <w:r>
                          <w:rPr>
                            <w:rStyle w:val="span"/>
                            <w:rFonts w:ascii="Century Gothic" w:eastAsia="Century Gothic" w:hAnsi="Century Gothic" w:cs="Century Gothic"/>
                            <w:b w:val="0"/>
                            <w:bCs w:val="0"/>
                            <w:color w:val="000000"/>
                            <w:sz w:val="22"/>
                            <w:szCs w:val="22"/>
                            <w:bdr w:val="none" w:sz="0" w:space="0" w:color="auto"/>
                            <w:vertAlign w:val="baseline"/>
                          </w:rPr>
                          <w:t xml:space="preserve"> Test Cases written in matrix format</w:t>
                        </w:r>
                      </w:p>
                      <w:p>
                        <w:pPr>
                          <w:pStyle w:val="p"/>
                          <w:spacing w:before="0" w:after="0" w:line="360" w:lineRule="atLeast"/>
                          <w:ind w:left="0" w:right="300"/>
                          <w:jc w:val="left"/>
                          <w:rPr>
                            <w:rStyle w:val="span"/>
                            <w:rFonts w:ascii="Century Gothic" w:eastAsia="Century Gothic" w:hAnsi="Century Gothic" w:cs="Century Gothic"/>
                            <w:b w:val="0"/>
                            <w:bCs w:val="0"/>
                            <w:color w:val="000000"/>
                            <w:sz w:val="22"/>
                            <w:szCs w:val="22"/>
                            <w:bdr w:val="none" w:sz="0" w:space="0" w:color="auto"/>
                            <w:vertAlign w:val="baseline"/>
                          </w:rPr>
                        </w:pPr>
                        <w:r>
                          <w:rPr>
                            <w:rStyle w:val="strong"/>
                            <w:rFonts w:ascii="Century Gothic" w:eastAsia="Century Gothic" w:hAnsi="Century Gothic" w:cs="Century Gothic"/>
                            <w:b/>
                            <w:bCs/>
                            <w:color w:val="000000"/>
                            <w:sz w:val="22"/>
                            <w:szCs w:val="22"/>
                          </w:rPr>
                          <w:t xml:space="preserve">Duration : </w:t>
                        </w:r>
                        <w:r>
                          <w:rPr>
                            <w:rStyle w:val="span"/>
                            <w:rFonts w:ascii="Century Gothic" w:eastAsia="Century Gothic" w:hAnsi="Century Gothic" w:cs="Century Gothic"/>
                            <w:b w:val="0"/>
                            <w:bCs w:val="0"/>
                            <w:color w:val="000000"/>
                            <w:sz w:val="22"/>
                            <w:szCs w:val="22"/>
                            <w:bdr w:val="none" w:sz="0" w:space="0" w:color="auto"/>
                            <w:vertAlign w:val="baseline"/>
                          </w:rPr>
                          <w:t>01-10-2018 to 31-05-2019</w:t>
                        </w:r>
                      </w:p>
                      <w:p>
                        <w:pPr>
                          <w:pStyle w:val="p"/>
                          <w:spacing w:before="0" w:after="0" w:line="360" w:lineRule="atLeast"/>
                          <w:ind w:left="0" w:right="300"/>
                          <w:jc w:val="left"/>
                          <w:rPr>
                            <w:rStyle w:val="span"/>
                            <w:rFonts w:ascii="Century Gothic" w:eastAsia="Century Gothic" w:hAnsi="Century Gothic" w:cs="Century Gothic"/>
                            <w:b w:val="0"/>
                            <w:bCs w:val="0"/>
                            <w:color w:val="000000"/>
                            <w:sz w:val="22"/>
                            <w:szCs w:val="22"/>
                            <w:bdr w:val="none" w:sz="0" w:space="0" w:color="auto"/>
                            <w:vertAlign w:val="baseline"/>
                          </w:rPr>
                        </w:pPr>
                        <w:r>
                          <w:rPr>
                            <w:rStyle w:val="strong"/>
                            <w:rFonts w:ascii="Century Gothic" w:eastAsia="Century Gothic" w:hAnsi="Century Gothic" w:cs="Century Gothic"/>
                            <w:b/>
                            <w:bCs/>
                            <w:color w:val="000000"/>
                            <w:sz w:val="22"/>
                            <w:szCs w:val="22"/>
                          </w:rPr>
                          <w:t>Project Description :</w:t>
                        </w:r>
                      </w:p>
                      <w:p>
                        <w:pPr>
                          <w:pStyle w:val="p"/>
                          <w:spacing w:before="0" w:after="0" w:line="360" w:lineRule="atLeast"/>
                          <w:ind w:left="0" w:right="300"/>
                          <w:jc w:val="left"/>
                          <w:rPr>
                            <w:rStyle w:val="span"/>
                            <w:rFonts w:ascii="Century Gothic" w:eastAsia="Century Gothic" w:hAnsi="Century Gothic" w:cs="Century Gothic"/>
                            <w:b w:val="0"/>
                            <w:bCs w:val="0"/>
                            <w:color w:val="000000"/>
                            <w:sz w:val="22"/>
                            <w:szCs w:val="22"/>
                            <w:bdr w:val="none" w:sz="0" w:space="0" w:color="auto"/>
                            <w:vertAlign w:val="baseline"/>
                          </w:rPr>
                        </w:pPr>
                        <w:r>
                          <w:rPr>
                            <w:rStyle w:val="span"/>
                            <w:rFonts w:ascii="Century Gothic" w:eastAsia="Century Gothic" w:hAnsi="Century Gothic" w:cs="Century Gothic"/>
                            <w:b w:val="0"/>
                            <w:bCs w:val="0"/>
                            <w:color w:val="000000"/>
                            <w:sz w:val="22"/>
                            <w:szCs w:val="22"/>
                            <w:bdr w:val="none" w:sz="0" w:space="0" w:color="auto"/>
                            <w:vertAlign w:val="baseline"/>
                          </w:rPr>
                          <w:t>Works Applications Co., Ltd. is an ERP system manufacturer in Japan.</w:t>
                        </w:r>
                      </w:p>
                      <w:p>
                        <w:pPr>
                          <w:pStyle w:val="p"/>
                          <w:spacing w:before="0" w:after="0" w:line="360" w:lineRule="atLeast"/>
                          <w:ind w:left="0" w:right="300"/>
                          <w:jc w:val="left"/>
                          <w:rPr>
                            <w:rStyle w:val="span"/>
                            <w:rFonts w:ascii="Century Gothic" w:eastAsia="Century Gothic" w:hAnsi="Century Gothic" w:cs="Century Gothic"/>
                            <w:b w:val="0"/>
                            <w:bCs w:val="0"/>
                            <w:color w:val="000000"/>
                            <w:sz w:val="22"/>
                            <w:szCs w:val="22"/>
                            <w:bdr w:val="none" w:sz="0" w:space="0" w:color="auto"/>
                            <w:vertAlign w:val="baseline"/>
                          </w:rPr>
                        </w:pPr>
                        <w:r>
                          <w:rPr>
                            <w:rStyle w:val="span"/>
                            <w:rFonts w:ascii="Century Gothic" w:eastAsia="Century Gothic" w:hAnsi="Century Gothic" w:cs="Century Gothic"/>
                            <w:b w:val="0"/>
                            <w:bCs w:val="0"/>
                            <w:color w:val="000000"/>
                            <w:sz w:val="22"/>
                            <w:szCs w:val="22"/>
                            <w:bdr w:val="none" w:sz="0" w:space="0" w:color="auto"/>
                            <w:vertAlign w:val="baseline"/>
                          </w:rPr>
                          <w:t>Its product AI Works is a cloud-based ERP system based on machine learning technologies (AI) to automate tasks and improve processes.</w:t>
                        </w:r>
                      </w:p>
                      <w:p>
                        <w:pPr>
                          <w:pStyle w:val="p"/>
                          <w:spacing w:before="0" w:after="0" w:line="360" w:lineRule="atLeast"/>
                          <w:ind w:left="0" w:right="300"/>
                          <w:jc w:val="left"/>
                          <w:rPr>
                            <w:rStyle w:val="span"/>
                            <w:rFonts w:ascii="Century Gothic" w:eastAsia="Century Gothic" w:hAnsi="Century Gothic" w:cs="Century Gothic"/>
                            <w:b w:val="0"/>
                            <w:bCs w:val="0"/>
                            <w:color w:val="000000"/>
                            <w:sz w:val="22"/>
                            <w:szCs w:val="22"/>
                            <w:bdr w:val="none" w:sz="0" w:space="0" w:color="auto"/>
                            <w:vertAlign w:val="baseline"/>
                          </w:rPr>
                        </w:pPr>
                        <w:r>
                          <w:rPr>
                            <w:rStyle w:val="span"/>
                            <w:rFonts w:ascii="Century Gothic" w:eastAsia="Century Gothic" w:hAnsi="Century Gothic" w:cs="Century Gothic"/>
                            <w:b w:val="0"/>
                            <w:bCs w:val="0"/>
                            <w:color w:val="000000"/>
                            <w:sz w:val="22"/>
                            <w:szCs w:val="22"/>
                            <w:bdr w:val="none" w:sz="0" w:space="0" w:color="auto"/>
                            <w:vertAlign w:val="baseline"/>
                          </w:rPr>
                          <w:t>The biggest Japanese vendor of business software for payroll and human resources.</w:t>
                        </w:r>
                      </w:p>
                      <w:p>
                        <w:pPr>
                          <w:pStyle w:val="p"/>
                          <w:spacing w:before="0" w:after="0" w:line="360" w:lineRule="atLeast"/>
                          <w:ind w:left="0" w:right="300"/>
                          <w:jc w:val="left"/>
                          <w:rPr>
                            <w:rStyle w:val="span"/>
                            <w:rFonts w:ascii="Century Gothic" w:eastAsia="Century Gothic" w:hAnsi="Century Gothic" w:cs="Century Gothic"/>
                            <w:b w:val="0"/>
                            <w:bCs w:val="0"/>
                            <w:color w:val="000000"/>
                            <w:sz w:val="22"/>
                            <w:szCs w:val="22"/>
                            <w:bdr w:val="none" w:sz="0" w:space="0" w:color="auto"/>
                            <w:vertAlign w:val="baseline"/>
                          </w:rPr>
                        </w:pPr>
                        <w:r>
                          <w:rPr>
                            <w:rStyle w:val="strong"/>
                            <w:rFonts w:ascii="Century Gothic" w:eastAsia="Century Gothic" w:hAnsi="Century Gothic" w:cs="Century Gothic"/>
                            <w:b/>
                            <w:bCs/>
                            <w:color w:val="000000"/>
                            <w:sz w:val="22"/>
                            <w:szCs w:val="22"/>
                          </w:rPr>
                          <w:t>Responsibilities :</w:t>
                        </w:r>
                      </w:p>
                      <w:p>
                        <w:pPr>
                          <w:pStyle w:val="p"/>
                          <w:spacing w:before="0" w:after="0" w:line="360" w:lineRule="atLeast"/>
                          <w:ind w:left="0" w:right="300"/>
                          <w:jc w:val="left"/>
                          <w:rPr>
                            <w:rStyle w:val="span"/>
                            <w:rFonts w:ascii="Century Gothic" w:eastAsia="Century Gothic" w:hAnsi="Century Gothic" w:cs="Century Gothic"/>
                            <w:b w:val="0"/>
                            <w:bCs w:val="0"/>
                            <w:color w:val="000000"/>
                            <w:sz w:val="22"/>
                            <w:szCs w:val="22"/>
                            <w:bdr w:val="none" w:sz="0" w:space="0" w:color="auto"/>
                            <w:vertAlign w:val="baseline"/>
                          </w:rPr>
                        </w:pPr>
                        <w:r>
                          <w:rPr>
                            <w:rStyle w:val="span"/>
                            <w:rFonts w:ascii="Century Gothic" w:eastAsia="Century Gothic" w:hAnsi="Century Gothic" w:cs="Century Gothic"/>
                            <w:b w:val="0"/>
                            <w:bCs w:val="0"/>
                            <w:color w:val="000000"/>
                            <w:sz w:val="22"/>
                            <w:szCs w:val="22"/>
                            <w:bdr w:val="none" w:sz="0" w:space="0" w:color="auto"/>
                            <w:vertAlign w:val="baseline"/>
                          </w:rPr>
                          <w:t>Worked in a testing team, where manual testing is done for the CJK ERP system</w:t>
                        </w:r>
                      </w:p>
                      <w:p>
                        <w:pPr>
                          <w:pStyle w:val="p"/>
                          <w:spacing w:before="0" w:after="0" w:line="360" w:lineRule="atLeast"/>
                          <w:ind w:left="0" w:right="300"/>
                          <w:jc w:val="left"/>
                          <w:rPr>
                            <w:rStyle w:val="span"/>
                            <w:rFonts w:ascii="Century Gothic" w:eastAsia="Century Gothic" w:hAnsi="Century Gothic" w:cs="Century Gothic"/>
                            <w:b w:val="0"/>
                            <w:bCs w:val="0"/>
                            <w:color w:val="000000"/>
                            <w:sz w:val="22"/>
                            <w:szCs w:val="22"/>
                            <w:bdr w:val="none" w:sz="0" w:space="0" w:color="auto"/>
                            <w:vertAlign w:val="baseline"/>
                          </w:rPr>
                        </w:pPr>
                      </w:p>
                      <w:p>
                        <w:pPr>
                          <w:pStyle w:val="p"/>
                          <w:spacing w:before="0" w:after="0" w:line="360" w:lineRule="atLeast"/>
                          <w:ind w:left="0" w:right="300"/>
                          <w:jc w:val="left"/>
                          <w:rPr>
                            <w:rStyle w:val="span"/>
                            <w:rFonts w:ascii="Century Gothic" w:eastAsia="Century Gothic" w:hAnsi="Century Gothic" w:cs="Century Gothic"/>
                            <w:b w:val="0"/>
                            <w:bCs w:val="0"/>
                            <w:color w:val="000000"/>
                            <w:sz w:val="22"/>
                            <w:szCs w:val="22"/>
                            <w:bdr w:val="none" w:sz="0" w:space="0" w:color="auto"/>
                            <w:vertAlign w:val="baseline"/>
                          </w:rPr>
                        </w:pPr>
                        <w:r>
                          <w:rPr>
                            <w:rStyle w:val="strong"/>
                            <w:rFonts w:ascii="Century Gothic" w:eastAsia="Century Gothic" w:hAnsi="Century Gothic" w:cs="Century Gothic"/>
                            <w:b/>
                            <w:bCs/>
                            <w:color w:val="000000"/>
                            <w:sz w:val="22"/>
                            <w:szCs w:val="22"/>
                          </w:rPr>
                          <w:t>Project - 4 :</w:t>
                        </w:r>
                      </w:p>
                      <w:p>
                        <w:pPr>
                          <w:pStyle w:val="p"/>
                          <w:spacing w:before="0" w:after="0" w:line="360" w:lineRule="atLeast"/>
                          <w:ind w:left="0" w:right="300"/>
                          <w:jc w:val="left"/>
                          <w:rPr>
                            <w:rStyle w:val="span"/>
                            <w:rFonts w:ascii="Century Gothic" w:eastAsia="Century Gothic" w:hAnsi="Century Gothic" w:cs="Century Gothic"/>
                            <w:b w:val="0"/>
                            <w:bCs w:val="0"/>
                            <w:color w:val="000000"/>
                            <w:sz w:val="22"/>
                            <w:szCs w:val="22"/>
                            <w:bdr w:val="none" w:sz="0" w:space="0" w:color="auto"/>
                            <w:vertAlign w:val="baseline"/>
                          </w:rPr>
                        </w:pPr>
                      </w:p>
                      <w:p>
                        <w:pPr>
                          <w:pStyle w:val="p"/>
                          <w:spacing w:before="0" w:after="0" w:line="360" w:lineRule="atLeast"/>
                          <w:ind w:left="0" w:right="300"/>
                          <w:jc w:val="left"/>
                          <w:rPr>
                            <w:rStyle w:val="span"/>
                            <w:rFonts w:ascii="Century Gothic" w:eastAsia="Century Gothic" w:hAnsi="Century Gothic" w:cs="Century Gothic"/>
                            <w:b w:val="0"/>
                            <w:bCs w:val="0"/>
                            <w:color w:val="000000"/>
                            <w:sz w:val="22"/>
                            <w:szCs w:val="22"/>
                            <w:bdr w:val="none" w:sz="0" w:space="0" w:color="auto"/>
                            <w:vertAlign w:val="baseline"/>
                          </w:rPr>
                        </w:pPr>
                        <w:r>
                          <w:rPr>
                            <w:rStyle w:val="strong"/>
                            <w:rFonts w:ascii="Century Gothic" w:eastAsia="Century Gothic" w:hAnsi="Century Gothic" w:cs="Century Gothic"/>
                            <w:b/>
                            <w:bCs/>
                            <w:color w:val="000000"/>
                            <w:sz w:val="22"/>
                            <w:szCs w:val="22"/>
                          </w:rPr>
                          <w:t xml:space="preserve">Project Name : </w:t>
                        </w:r>
                        <w:r>
                          <w:rPr>
                            <w:rStyle w:val="span"/>
                            <w:rFonts w:ascii="Century Gothic" w:eastAsia="Century Gothic" w:hAnsi="Century Gothic" w:cs="Century Gothic"/>
                            <w:b w:val="0"/>
                            <w:bCs w:val="0"/>
                            <w:color w:val="000000"/>
                            <w:sz w:val="22"/>
                            <w:szCs w:val="22"/>
                            <w:bdr w:val="none" w:sz="0" w:space="0" w:color="auto"/>
                            <w:vertAlign w:val="baseline"/>
                          </w:rPr>
                          <w:t>IF/DM ( Interface / Data Migration Team )</w:t>
                        </w:r>
                      </w:p>
                      <w:p>
                        <w:pPr>
                          <w:pStyle w:val="p"/>
                          <w:spacing w:before="0" w:after="0" w:line="360" w:lineRule="atLeast"/>
                          <w:ind w:left="0" w:right="300"/>
                          <w:jc w:val="left"/>
                          <w:rPr>
                            <w:rStyle w:val="span"/>
                            <w:rFonts w:ascii="Century Gothic" w:eastAsia="Century Gothic" w:hAnsi="Century Gothic" w:cs="Century Gothic"/>
                            <w:b w:val="0"/>
                            <w:bCs w:val="0"/>
                            <w:color w:val="000000"/>
                            <w:sz w:val="22"/>
                            <w:szCs w:val="22"/>
                            <w:bdr w:val="none" w:sz="0" w:space="0" w:color="auto"/>
                            <w:vertAlign w:val="baseline"/>
                          </w:rPr>
                        </w:pPr>
                        <w:r>
                          <w:rPr>
                            <w:rStyle w:val="strong"/>
                            <w:rFonts w:ascii="Century Gothic" w:eastAsia="Century Gothic" w:hAnsi="Century Gothic" w:cs="Century Gothic"/>
                            <w:b/>
                            <w:bCs/>
                            <w:color w:val="000000"/>
                            <w:sz w:val="22"/>
                            <w:szCs w:val="22"/>
                          </w:rPr>
                          <w:t>Client Name :</w:t>
                        </w:r>
                        <w:r>
                          <w:rPr>
                            <w:rStyle w:val="span"/>
                            <w:rFonts w:ascii="Century Gothic" w:eastAsia="Century Gothic" w:hAnsi="Century Gothic" w:cs="Century Gothic"/>
                            <w:b w:val="0"/>
                            <w:bCs w:val="0"/>
                            <w:color w:val="000000"/>
                            <w:sz w:val="22"/>
                            <w:szCs w:val="22"/>
                            <w:bdr w:val="none" w:sz="0" w:space="0" w:color="auto"/>
                            <w:vertAlign w:val="baseline"/>
                          </w:rPr>
                          <w:t xml:space="preserve"> Works Applications</w:t>
                        </w:r>
                      </w:p>
                      <w:p>
                        <w:pPr>
                          <w:pStyle w:val="p"/>
                          <w:spacing w:before="0" w:after="0" w:line="360" w:lineRule="atLeast"/>
                          <w:ind w:left="0" w:right="300"/>
                          <w:jc w:val="left"/>
                          <w:rPr>
                            <w:rStyle w:val="span"/>
                            <w:rFonts w:ascii="Century Gothic" w:eastAsia="Century Gothic" w:hAnsi="Century Gothic" w:cs="Century Gothic"/>
                            <w:b w:val="0"/>
                            <w:bCs w:val="0"/>
                            <w:color w:val="000000"/>
                            <w:sz w:val="22"/>
                            <w:szCs w:val="22"/>
                            <w:bdr w:val="none" w:sz="0" w:space="0" w:color="auto"/>
                            <w:vertAlign w:val="baseline"/>
                          </w:rPr>
                        </w:pPr>
                        <w:r>
                          <w:rPr>
                            <w:rStyle w:val="strong"/>
                            <w:rFonts w:ascii="Century Gothic" w:eastAsia="Century Gothic" w:hAnsi="Century Gothic" w:cs="Century Gothic"/>
                            <w:b/>
                            <w:bCs/>
                            <w:color w:val="000000"/>
                            <w:sz w:val="22"/>
                            <w:szCs w:val="22"/>
                          </w:rPr>
                          <w:t>Role :</w:t>
                        </w:r>
                        <w:r>
                          <w:rPr>
                            <w:rStyle w:val="span"/>
                            <w:rFonts w:ascii="Century Gothic" w:eastAsia="Century Gothic" w:hAnsi="Century Gothic" w:cs="Century Gothic"/>
                            <w:b w:val="0"/>
                            <w:bCs w:val="0"/>
                            <w:color w:val="000000"/>
                            <w:sz w:val="22"/>
                            <w:szCs w:val="22"/>
                            <w:bdr w:val="none" w:sz="0" w:space="0" w:color="auto"/>
                            <w:vertAlign w:val="baseline"/>
                          </w:rPr>
                          <w:t xml:space="preserve"> Team Lead &amp; need to interact with Customers</w:t>
                        </w:r>
                      </w:p>
                      <w:p>
                        <w:pPr>
                          <w:pStyle w:val="p"/>
                          <w:spacing w:before="0" w:after="0" w:line="360" w:lineRule="atLeast"/>
                          <w:ind w:left="0" w:right="300"/>
                          <w:jc w:val="left"/>
                          <w:rPr>
                            <w:rStyle w:val="span"/>
                            <w:rFonts w:ascii="Century Gothic" w:eastAsia="Century Gothic" w:hAnsi="Century Gothic" w:cs="Century Gothic"/>
                            <w:b w:val="0"/>
                            <w:bCs w:val="0"/>
                            <w:color w:val="000000"/>
                            <w:sz w:val="22"/>
                            <w:szCs w:val="22"/>
                            <w:bdr w:val="none" w:sz="0" w:space="0" w:color="auto"/>
                            <w:vertAlign w:val="baseline"/>
                          </w:rPr>
                        </w:pPr>
                        <w:r>
                          <w:rPr>
                            <w:rStyle w:val="strong"/>
                            <w:rFonts w:ascii="Century Gothic" w:eastAsia="Century Gothic" w:hAnsi="Century Gothic" w:cs="Century Gothic"/>
                            <w:b/>
                            <w:bCs/>
                            <w:color w:val="000000"/>
                            <w:sz w:val="22"/>
                            <w:szCs w:val="22"/>
                          </w:rPr>
                          <w:t>Technologies :</w:t>
                        </w:r>
                        <w:r>
                          <w:rPr>
                            <w:rStyle w:val="span"/>
                            <w:rFonts w:ascii="Century Gothic" w:eastAsia="Century Gothic" w:hAnsi="Century Gothic" w:cs="Century Gothic"/>
                            <w:b w:val="0"/>
                            <w:bCs w:val="0"/>
                            <w:color w:val="000000"/>
                            <w:sz w:val="22"/>
                            <w:szCs w:val="22"/>
                            <w:bdr w:val="none" w:sz="0" w:space="0" w:color="auto"/>
                            <w:vertAlign w:val="baseline"/>
                          </w:rPr>
                          <w:t xml:space="preserve"> Java8 , Spring Boot , Rest API</w:t>
                        </w:r>
                      </w:p>
                      <w:p>
                        <w:pPr>
                          <w:pStyle w:val="p"/>
                          <w:spacing w:before="0" w:after="0" w:line="360" w:lineRule="atLeast"/>
                          <w:ind w:left="0" w:right="300"/>
                          <w:jc w:val="left"/>
                          <w:rPr>
                            <w:rStyle w:val="span"/>
                            <w:rFonts w:ascii="Century Gothic" w:eastAsia="Century Gothic" w:hAnsi="Century Gothic" w:cs="Century Gothic"/>
                            <w:b w:val="0"/>
                            <w:bCs w:val="0"/>
                            <w:color w:val="000000"/>
                            <w:sz w:val="22"/>
                            <w:szCs w:val="22"/>
                            <w:bdr w:val="none" w:sz="0" w:space="0" w:color="auto"/>
                            <w:vertAlign w:val="baseline"/>
                          </w:rPr>
                        </w:pPr>
                        <w:r>
                          <w:rPr>
                            <w:rStyle w:val="strong"/>
                            <w:rFonts w:ascii="Century Gothic" w:eastAsia="Century Gothic" w:hAnsi="Century Gothic" w:cs="Century Gothic"/>
                            <w:b/>
                            <w:bCs/>
                            <w:color w:val="000000"/>
                            <w:sz w:val="22"/>
                            <w:szCs w:val="22"/>
                          </w:rPr>
                          <w:t xml:space="preserve">Duration : </w:t>
                        </w:r>
                        <w:r>
                          <w:rPr>
                            <w:rStyle w:val="span"/>
                            <w:rFonts w:ascii="Century Gothic" w:eastAsia="Century Gothic" w:hAnsi="Century Gothic" w:cs="Century Gothic"/>
                            <w:b w:val="0"/>
                            <w:bCs w:val="0"/>
                            <w:color w:val="000000"/>
                            <w:sz w:val="22"/>
                            <w:szCs w:val="22"/>
                            <w:bdr w:val="none" w:sz="0" w:space="0" w:color="auto"/>
                            <w:vertAlign w:val="baseline"/>
                          </w:rPr>
                          <w:t>01-06-2019 to 30-04-2020</w:t>
                        </w:r>
                      </w:p>
                      <w:p>
                        <w:pPr>
                          <w:pStyle w:val="p"/>
                          <w:spacing w:before="0" w:after="0" w:line="360" w:lineRule="atLeast"/>
                          <w:ind w:left="0" w:right="300"/>
                          <w:jc w:val="left"/>
                          <w:rPr>
                            <w:rStyle w:val="span"/>
                            <w:rFonts w:ascii="Century Gothic" w:eastAsia="Century Gothic" w:hAnsi="Century Gothic" w:cs="Century Gothic"/>
                            <w:b w:val="0"/>
                            <w:bCs w:val="0"/>
                            <w:color w:val="000000"/>
                            <w:sz w:val="22"/>
                            <w:szCs w:val="22"/>
                            <w:bdr w:val="none" w:sz="0" w:space="0" w:color="auto"/>
                            <w:vertAlign w:val="baseline"/>
                          </w:rPr>
                        </w:pPr>
                        <w:r>
                          <w:rPr>
                            <w:rStyle w:val="strong"/>
                            <w:rFonts w:ascii="Century Gothic" w:eastAsia="Century Gothic" w:hAnsi="Century Gothic" w:cs="Century Gothic"/>
                            <w:b/>
                            <w:bCs/>
                            <w:color w:val="000000"/>
                            <w:sz w:val="22"/>
                            <w:szCs w:val="22"/>
                          </w:rPr>
                          <w:t>Project Description :</w:t>
                        </w:r>
                      </w:p>
                      <w:p>
                        <w:pPr>
                          <w:pStyle w:val="p"/>
                          <w:spacing w:before="0" w:after="0" w:line="360" w:lineRule="atLeast"/>
                          <w:ind w:left="0" w:right="300"/>
                          <w:jc w:val="left"/>
                          <w:rPr>
                            <w:rStyle w:val="span"/>
                            <w:rFonts w:ascii="Century Gothic" w:eastAsia="Century Gothic" w:hAnsi="Century Gothic" w:cs="Century Gothic"/>
                            <w:b w:val="0"/>
                            <w:bCs w:val="0"/>
                            <w:color w:val="000000"/>
                            <w:sz w:val="22"/>
                            <w:szCs w:val="22"/>
                            <w:bdr w:val="none" w:sz="0" w:space="0" w:color="auto"/>
                            <w:vertAlign w:val="baseline"/>
                          </w:rPr>
                        </w:pPr>
                        <w:r>
                          <w:rPr>
                            <w:rStyle w:val="span"/>
                            <w:rFonts w:ascii="Century Gothic" w:eastAsia="Century Gothic" w:hAnsi="Century Gothic" w:cs="Century Gothic"/>
                            <w:b w:val="0"/>
                            <w:bCs w:val="0"/>
                            <w:color w:val="000000"/>
                            <w:sz w:val="22"/>
                            <w:szCs w:val="22"/>
                            <w:bdr w:val="none" w:sz="0" w:space="0" w:color="auto"/>
                            <w:vertAlign w:val="baseline"/>
                          </w:rPr>
                          <w:t>In this Project , customer requested us to edit the customer most secured real time data , which can be accessed only through Remote Room (Special Access was provided by Customer) called as Interface/Data Migration work.</w:t>
                        </w:r>
                      </w:p>
                      <w:p>
                        <w:pPr>
                          <w:pStyle w:val="p"/>
                          <w:spacing w:before="0" w:after="0" w:line="360" w:lineRule="atLeast"/>
                          <w:ind w:left="0" w:right="300"/>
                          <w:jc w:val="left"/>
                          <w:rPr>
                            <w:rStyle w:val="span"/>
                            <w:rFonts w:ascii="Century Gothic" w:eastAsia="Century Gothic" w:hAnsi="Century Gothic" w:cs="Century Gothic"/>
                            <w:b w:val="0"/>
                            <w:bCs w:val="0"/>
                            <w:color w:val="000000"/>
                            <w:sz w:val="22"/>
                            <w:szCs w:val="22"/>
                            <w:bdr w:val="none" w:sz="0" w:space="0" w:color="auto"/>
                            <w:vertAlign w:val="baseline"/>
                          </w:rPr>
                        </w:pPr>
                        <w:r>
                          <w:rPr>
                            <w:rStyle w:val="span"/>
                            <w:rFonts w:ascii="Century Gothic" w:eastAsia="Century Gothic" w:hAnsi="Century Gothic" w:cs="Century Gothic"/>
                            <w:b w:val="0"/>
                            <w:bCs w:val="0"/>
                            <w:color w:val="000000"/>
                            <w:sz w:val="22"/>
                            <w:szCs w:val="22"/>
                            <w:bdr w:val="none" w:sz="0" w:space="0" w:color="auto"/>
                            <w:vertAlign w:val="baseline"/>
                          </w:rPr>
                          <w:t>The data will be converted (format changes) using the Screen and will be hand over to the customer. Regarding this work each developers need to go to remote room(Confidential) with proper access. For this access we need to raise a ticket and customer need to approve the ticket , after approval only we can enter remote room.</w:t>
                        </w:r>
                      </w:p>
                      <w:p>
                        <w:pPr>
                          <w:pStyle w:val="p"/>
                          <w:spacing w:before="0" w:after="0" w:line="360" w:lineRule="atLeast"/>
                          <w:ind w:left="0" w:right="300"/>
                          <w:jc w:val="left"/>
                          <w:rPr>
                            <w:rStyle w:val="span"/>
                            <w:rFonts w:ascii="Century Gothic" w:eastAsia="Century Gothic" w:hAnsi="Century Gothic" w:cs="Century Gothic"/>
                            <w:b w:val="0"/>
                            <w:bCs w:val="0"/>
                            <w:color w:val="000000"/>
                            <w:sz w:val="22"/>
                            <w:szCs w:val="22"/>
                            <w:bdr w:val="none" w:sz="0" w:space="0" w:color="auto"/>
                            <w:vertAlign w:val="baseline"/>
                          </w:rPr>
                        </w:pPr>
                        <w:r>
                          <w:rPr>
                            <w:rStyle w:val="strong"/>
                            <w:rFonts w:ascii="Century Gothic" w:eastAsia="Century Gothic" w:hAnsi="Century Gothic" w:cs="Century Gothic"/>
                            <w:b/>
                            <w:bCs/>
                            <w:color w:val="000000"/>
                            <w:sz w:val="22"/>
                            <w:szCs w:val="22"/>
                          </w:rPr>
                          <w:t>Responsibilities :</w:t>
                        </w:r>
                      </w:p>
                      <w:p>
                        <w:pPr>
                          <w:pStyle w:val="p"/>
                          <w:spacing w:before="0" w:after="0" w:line="360" w:lineRule="atLeast"/>
                          <w:ind w:left="0" w:right="300"/>
                          <w:jc w:val="left"/>
                          <w:rPr>
                            <w:rStyle w:val="span"/>
                            <w:rFonts w:ascii="Century Gothic" w:eastAsia="Century Gothic" w:hAnsi="Century Gothic" w:cs="Century Gothic"/>
                            <w:b w:val="0"/>
                            <w:bCs w:val="0"/>
                            <w:color w:val="000000"/>
                            <w:sz w:val="22"/>
                            <w:szCs w:val="22"/>
                            <w:bdr w:val="none" w:sz="0" w:space="0" w:color="auto"/>
                            <w:vertAlign w:val="baseline"/>
                          </w:rPr>
                        </w:pPr>
                        <w:r>
                          <w:rPr>
                            <w:rStyle w:val="span"/>
                            <w:rFonts w:ascii="Century Gothic" w:eastAsia="Century Gothic" w:hAnsi="Century Gothic" w:cs="Century Gothic"/>
                            <w:b w:val="0"/>
                            <w:bCs w:val="0"/>
                            <w:color w:val="000000"/>
                            <w:sz w:val="22"/>
                            <w:szCs w:val="22"/>
                            <w:bdr w:val="none" w:sz="0" w:space="0" w:color="auto"/>
                            <w:vertAlign w:val="baseline"/>
                          </w:rPr>
                          <w:t>Got a chance to lead my team of 6 members to achieve customer expectation and productivity</w:t>
                        </w:r>
                      </w:p>
                      <w:p>
                        <w:pPr>
                          <w:pStyle w:val="p"/>
                          <w:spacing w:before="0" w:after="0" w:line="360" w:lineRule="atLeast"/>
                          <w:ind w:left="0" w:right="300"/>
                          <w:jc w:val="left"/>
                          <w:rPr>
                            <w:rStyle w:val="span"/>
                            <w:rFonts w:ascii="Century Gothic" w:eastAsia="Century Gothic" w:hAnsi="Century Gothic" w:cs="Century Gothic"/>
                            <w:b w:val="0"/>
                            <w:bCs w:val="0"/>
                            <w:color w:val="000000"/>
                            <w:sz w:val="22"/>
                            <w:szCs w:val="22"/>
                            <w:bdr w:val="none" w:sz="0" w:space="0" w:color="auto"/>
                            <w:vertAlign w:val="baseline"/>
                          </w:rPr>
                        </w:pPr>
                      </w:p>
                      <w:p>
                        <w:pPr>
                          <w:pStyle w:val="p"/>
                          <w:spacing w:before="0" w:after="0" w:line="360" w:lineRule="atLeast"/>
                          <w:ind w:left="0" w:right="300"/>
                          <w:jc w:val="left"/>
                          <w:rPr>
                            <w:rStyle w:val="span"/>
                            <w:rFonts w:ascii="Century Gothic" w:eastAsia="Century Gothic" w:hAnsi="Century Gothic" w:cs="Century Gothic"/>
                            <w:b w:val="0"/>
                            <w:bCs w:val="0"/>
                            <w:color w:val="000000"/>
                            <w:sz w:val="22"/>
                            <w:szCs w:val="22"/>
                            <w:bdr w:val="none" w:sz="0" w:space="0" w:color="auto"/>
                            <w:vertAlign w:val="baseline"/>
                          </w:rPr>
                        </w:pPr>
                        <w:r>
                          <w:rPr>
                            <w:rStyle w:val="strong"/>
                            <w:rFonts w:ascii="Century Gothic" w:eastAsia="Century Gothic" w:hAnsi="Century Gothic" w:cs="Century Gothic"/>
                            <w:b/>
                            <w:bCs/>
                            <w:color w:val="000000"/>
                            <w:sz w:val="22"/>
                            <w:szCs w:val="22"/>
                          </w:rPr>
                          <w:t>Project - 5 :</w:t>
                        </w:r>
                      </w:p>
                      <w:p>
                        <w:pPr>
                          <w:pStyle w:val="p"/>
                          <w:spacing w:before="0" w:after="0" w:line="360" w:lineRule="atLeast"/>
                          <w:ind w:left="0" w:right="300"/>
                          <w:jc w:val="left"/>
                          <w:rPr>
                            <w:rStyle w:val="span"/>
                            <w:rFonts w:ascii="Century Gothic" w:eastAsia="Century Gothic" w:hAnsi="Century Gothic" w:cs="Century Gothic"/>
                            <w:b w:val="0"/>
                            <w:bCs w:val="0"/>
                            <w:color w:val="000000"/>
                            <w:sz w:val="22"/>
                            <w:szCs w:val="22"/>
                            <w:bdr w:val="none" w:sz="0" w:space="0" w:color="auto"/>
                            <w:vertAlign w:val="baseline"/>
                          </w:rPr>
                        </w:pPr>
                      </w:p>
                      <w:p>
                        <w:pPr>
                          <w:pStyle w:val="p"/>
                          <w:spacing w:before="0" w:after="0" w:line="360" w:lineRule="atLeast"/>
                          <w:ind w:left="0" w:right="300"/>
                          <w:jc w:val="left"/>
                          <w:rPr>
                            <w:rStyle w:val="span"/>
                            <w:rFonts w:ascii="Century Gothic" w:eastAsia="Century Gothic" w:hAnsi="Century Gothic" w:cs="Century Gothic"/>
                            <w:b w:val="0"/>
                            <w:bCs w:val="0"/>
                            <w:color w:val="000000"/>
                            <w:sz w:val="22"/>
                            <w:szCs w:val="22"/>
                            <w:bdr w:val="none" w:sz="0" w:space="0" w:color="auto"/>
                            <w:vertAlign w:val="baseline"/>
                          </w:rPr>
                        </w:pPr>
                        <w:r>
                          <w:rPr>
                            <w:rStyle w:val="strong"/>
                            <w:rFonts w:ascii="Century Gothic" w:eastAsia="Century Gothic" w:hAnsi="Century Gothic" w:cs="Century Gothic"/>
                            <w:b/>
                            <w:bCs/>
                            <w:color w:val="000000"/>
                            <w:sz w:val="22"/>
                            <w:szCs w:val="22"/>
                          </w:rPr>
                          <w:t xml:space="preserve">Project Name : </w:t>
                        </w:r>
                        <w:r>
                          <w:rPr>
                            <w:rStyle w:val="span"/>
                            <w:rFonts w:ascii="Century Gothic" w:eastAsia="Century Gothic" w:hAnsi="Century Gothic" w:cs="Century Gothic"/>
                            <w:b w:val="0"/>
                            <w:bCs w:val="0"/>
                            <w:color w:val="000000"/>
                            <w:sz w:val="22"/>
                            <w:szCs w:val="22"/>
                            <w:bdr w:val="none" w:sz="0" w:space="0" w:color="auto"/>
                            <w:vertAlign w:val="baseline"/>
                          </w:rPr>
                          <w:t>CJK - Patch Release</w:t>
                        </w:r>
                      </w:p>
                      <w:p>
                        <w:pPr>
                          <w:pStyle w:val="p"/>
                          <w:spacing w:before="0" w:after="0" w:line="360" w:lineRule="atLeast"/>
                          <w:ind w:left="0" w:right="300"/>
                          <w:jc w:val="left"/>
                          <w:rPr>
                            <w:rStyle w:val="span"/>
                            <w:rFonts w:ascii="Century Gothic" w:eastAsia="Century Gothic" w:hAnsi="Century Gothic" w:cs="Century Gothic"/>
                            <w:b w:val="0"/>
                            <w:bCs w:val="0"/>
                            <w:color w:val="000000"/>
                            <w:sz w:val="22"/>
                            <w:szCs w:val="22"/>
                            <w:bdr w:val="none" w:sz="0" w:space="0" w:color="auto"/>
                            <w:vertAlign w:val="baseline"/>
                          </w:rPr>
                        </w:pPr>
                        <w:r>
                          <w:rPr>
                            <w:rStyle w:val="strong"/>
                            <w:rFonts w:ascii="Century Gothic" w:eastAsia="Century Gothic" w:hAnsi="Century Gothic" w:cs="Century Gothic"/>
                            <w:b/>
                            <w:bCs/>
                            <w:color w:val="000000"/>
                            <w:sz w:val="22"/>
                            <w:szCs w:val="22"/>
                          </w:rPr>
                          <w:t>Client Name :</w:t>
                        </w:r>
                        <w:r>
                          <w:rPr>
                            <w:rStyle w:val="span"/>
                            <w:rFonts w:ascii="Century Gothic" w:eastAsia="Century Gothic" w:hAnsi="Century Gothic" w:cs="Century Gothic"/>
                            <w:b w:val="0"/>
                            <w:bCs w:val="0"/>
                            <w:color w:val="000000"/>
                            <w:sz w:val="22"/>
                            <w:szCs w:val="22"/>
                            <w:bdr w:val="none" w:sz="0" w:space="0" w:color="auto"/>
                            <w:vertAlign w:val="baseline"/>
                          </w:rPr>
                          <w:t xml:space="preserve"> Works Applications</w:t>
                        </w:r>
                      </w:p>
                      <w:p>
                        <w:pPr>
                          <w:pStyle w:val="p"/>
                          <w:spacing w:before="0" w:after="0" w:line="360" w:lineRule="atLeast"/>
                          <w:ind w:left="0" w:right="300"/>
                          <w:jc w:val="left"/>
                          <w:rPr>
                            <w:rStyle w:val="span"/>
                            <w:rFonts w:ascii="Century Gothic" w:eastAsia="Century Gothic" w:hAnsi="Century Gothic" w:cs="Century Gothic"/>
                            <w:b w:val="0"/>
                            <w:bCs w:val="0"/>
                            <w:color w:val="000000"/>
                            <w:sz w:val="22"/>
                            <w:szCs w:val="22"/>
                            <w:bdr w:val="none" w:sz="0" w:space="0" w:color="auto"/>
                            <w:vertAlign w:val="baseline"/>
                          </w:rPr>
                        </w:pPr>
                        <w:r>
                          <w:rPr>
                            <w:rStyle w:val="strong"/>
                            <w:rFonts w:ascii="Century Gothic" w:eastAsia="Century Gothic" w:hAnsi="Century Gothic" w:cs="Century Gothic"/>
                            <w:b/>
                            <w:bCs/>
                            <w:color w:val="000000"/>
                            <w:sz w:val="22"/>
                            <w:szCs w:val="22"/>
                          </w:rPr>
                          <w:t>Role :</w:t>
                        </w:r>
                        <w:r>
                          <w:rPr>
                            <w:rStyle w:val="span"/>
                            <w:rFonts w:ascii="Century Gothic" w:eastAsia="Century Gothic" w:hAnsi="Century Gothic" w:cs="Century Gothic"/>
                            <w:b w:val="0"/>
                            <w:bCs w:val="0"/>
                            <w:color w:val="000000"/>
                            <w:sz w:val="22"/>
                            <w:szCs w:val="22"/>
                            <w:bdr w:val="none" w:sz="0" w:space="0" w:color="auto"/>
                            <w:vertAlign w:val="baseline"/>
                          </w:rPr>
                          <w:t xml:space="preserve"> Developer &amp; lead a team</w:t>
                        </w:r>
                      </w:p>
                      <w:p>
                        <w:pPr>
                          <w:pStyle w:val="p"/>
                          <w:spacing w:before="0" w:after="0" w:line="360" w:lineRule="atLeast"/>
                          <w:ind w:left="0" w:right="300"/>
                          <w:jc w:val="left"/>
                          <w:rPr>
                            <w:rStyle w:val="span"/>
                            <w:rFonts w:ascii="Century Gothic" w:eastAsia="Century Gothic" w:hAnsi="Century Gothic" w:cs="Century Gothic"/>
                            <w:b w:val="0"/>
                            <w:bCs w:val="0"/>
                            <w:color w:val="000000"/>
                            <w:sz w:val="22"/>
                            <w:szCs w:val="22"/>
                            <w:bdr w:val="none" w:sz="0" w:space="0" w:color="auto"/>
                            <w:vertAlign w:val="baseline"/>
                          </w:rPr>
                        </w:pPr>
                        <w:r>
                          <w:rPr>
                            <w:rStyle w:val="strong"/>
                            <w:rFonts w:ascii="Century Gothic" w:eastAsia="Century Gothic" w:hAnsi="Century Gothic" w:cs="Century Gothic"/>
                            <w:b/>
                            <w:bCs/>
                            <w:color w:val="000000"/>
                            <w:sz w:val="22"/>
                            <w:szCs w:val="22"/>
                          </w:rPr>
                          <w:t>Technologies :</w:t>
                        </w:r>
                        <w:r>
                          <w:rPr>
                            <w:rStyle w:val="span"/>
                            <w:rFonts w:ascii="Century Gothic" w:eastAsia="Century Gothic" w:hAnsi="Century Gothic" w:cs="Century Gothic"/>
                            <w:b w:val="0"/>
                            <w:bCs w:val="0"/>
                            <w:color w:val="000000"/>
                            <w:sz w:val="22"/>
                            <w:szCs w:val="22"/>
                            <w:bdr w:val="none" w:sz="0" w:space="0" w:color="auto"/>
                            <w:vertAlign w:val="baseline"/>
                          </w:rPr>
                          <w:t xml:space="preserve"> JavaScript , HTML , CSS , Java8 , Spring Boot , Hibernate , Rest API , JPA , MySQL.</w:t>
                        </w:r>
                      </w:p>
                      <w:p>
                        <w:pPr>
                          <w:pStyle w:val="p"/>
                          <w:spacing w:before="0" w:after="0" w:line="360" w:lineRule="atLeast"/>
                          <w:ind w:left="0" w:right="300"/>
                          <w:jc w:val="left"/>
                          <w:rPr>
                            <w:rStyle w:val="span"/>
                            <w:rFonts w:ascii="Century Gothic" w:eastAsia="Century Gothic" w:hAnsi="Century Gothic" w:cs="Century Gothic"/>
                            <w:b w:val="0"/>
                            <w:bCs w:val="0"/>
                            <w:color w:val="000000"/>
                            <w:sz w:val="22"/>
                            <w:szCs w:val="22"/>
                            <w:bdr w:val="none" w:sz="0" w:space="0" w:color="auto"/>
                            <w:vertAlign w:val="baseline"/>
                          </w:rPr>
                        </w:pPr>
                        <w:r>
                          <w:rPr>
                            <w:rStyle w:val="strong"/>
                            <w:rFonts w:ascii="Century Gothic" w:eastAsia="Century Gothic" w:hAnsi="Century Gothic" w:cs="Century Gothic"/>
                            <w:b/>
                            <w:bCs/>
                            <w:color w:val="000000"/>
                            <w:sz w:val="22"/>
                            <w:szCs w:val="22"/>
                          </w:rPr>
                          <w:t xml:space="preserve">Duration : </w:t>
                        </w:r>
                        <w:r>
                          <w:rPr>
                            <w:rStyle w:val="span"/>
                            <w:rFonts w:ascii="Century Gothic" w:eastAsia="Century Gothic" w:hAnsi="Century Gothic" w:cs="Century Gothic"/>
                            <w:b w:val="0"/>
                            <w:bCs w:val="0"/>
                            <w:color w:val="000000"/>
                            <w:sz w:val="22"/>
                            <w:szCs w:val="22"/>
                            <w:bdr w:val="none" w:sz="0" w:space="0" w:color="auto"/>
                            <w:vertAlign w:val="baseline"/>
                          </w:rPr>
                          <w:t>01-05-2020 to 30-08-2020</w:t>
                        </w:r>
                      </w:p>
                      <w:p>
                        <w:pPr>
                          <w:pStyle w:val="p"/>
                          <w:spacing w:before="0" w:after="0" w:line="360" w:lineRule="atLeast"/>
                          <w:ind w:left="0" w:right="300"/>
                          <w:jc w:val="left"/>
                          <w:rPr>
                            <w:rStyle w:val="span"/>
                            <w:rFonts w:ascii="Century Gothic" w:eastAsia="Century Gothic" w:hAnsi="Century Gothic" w:cs="Century Gothic"/>
                            <w:b w:val="0"/>
                            <w:bCs w:val="0"/>
                            <w:color w:val="000000"/>
                            <w:sz w:val="22"/>
                            <w:szCs w:val="22"/>
                            <w:bdr w:val="none" w:sz="0" w:space="0" w:color="auto"/>
                            <w:vertAlign w:val="baseline"/>
                          </w:rPr>
                        </w:pPr>
                        <w:r>
                          <w:rPr>
                            <w:rStyle w:val="strong"/>
                            <w:rFonts w:ascii="Century Gothic" w:eastAsia="Century Gothic" w:hAnsi="Century Gothic" w:cs="Century Gothic"/>
                            <w:b/>
                            <w:bCs/>
                            <w:color w:val="000000"/>
                            <w:sz w:val="22"/>
                            <w:szCs w:val="22"/>
                          </w:rPr>
                          <w:t>Responsibilities :</w:t>
                        </w:r>
                      </w:p>
                      <w:p>
                        <w:pPr>
                          <w:pStyle w:val="p"/>
                          <w:spacing w:before="0" w:after="0" w:line="360" w:lineRule="atLeast"/>
                          <w:ind w:left="0" w:right="300"/>
                          <w:jc w:val="left"/>
                          <w:rPr>
                            <w:rStyle w:val="span"/>
                            <w:rFonts w:ascii="Century Gothic" w:eastAsia="Century Gothic" w:hAnsi="Century Gothic" w:cs="Century Gothic"/>
                            <w:b w:val="0"/>
                            <w:bCs w:val="0"/>
                            <w:color w:val="000000"/>
                            <w:sz w:val="22"/>
                            <w:szCs w:val="22"/>
                            <w:bdr w:val="none" w:sz="0" w:space="0" w:color="auto"/>
                            <w:vertAlign w:val="baseline"/>
                          </w:rPr>
                        </w:pPr>
                        <w:r>
                          <w:rPr>
                            <w:rStyle w:val="span"/>
                            <w:rFonts w:ascii="Century Gothic" w:eastAsia="Century Gothic" w:hAnsi="Century Gothic" w:cs="Century Gothic"/>
                            <w:b w:val="0"/>
                            <w:bCs w:val="0"/>
                            <w:color w:val="000000"/>
                            <w:sz w:val="22"/>
                            <w:szCs w:val="22"/>
                            <w:bdr w:val="none" w:sz="0" w:space="0" w:color="auto"/>
                            <w:vertAlign w:val="baseline"/>
                          </w:rPr>
                          <w:t>Works Applications Co., Ltd. is an ERP system manufacturer in Japan.</w:t>
                        </w:r>
                      </w:p>
                      <w:p>
                        <w:pPr>
                          <w:pStyle w:val="p"/>
                          <w:spacing w:before="0" w:after="0" w:line="360" w:lineRule="atLeast"/>
                          <w:ind w:left="0" w:right="300"/>
                          <w:jc w:val="left"/>
                          <w:rPr>
                            <w:rStyle w:val="span"/>
                            <w:rFonts w:ascii="Century Gothic" w:eastAsia="Century Gothic" w:hAnsi="Century Gothic" w:cs="Century Gothic"/>
                            <w:b w:val="0"/>
                            <w:bCs w:val="0"/>
                            <w:color w:val="000000"/>
                            <w:sz w:val="22"/>
                            <w:szCs w:val="22"/>
                            <w:bdr w:val="none" w:sz="0" w:space="0" w:color="auto"/>
                            <w:vertAlign w:val="baseline"/>
                          </w:rPr>
                        </w:pPr>
                        <w:r>
                          <w:rPr>
                            <w:rStyle w:val="span"/>
                            <w:rFonts w:ascii="Century Gothic" w:eastAsia="Century Gothic" w:hAnsi="Century Gothic" w:cs="Century Gothic"/>
                            <w:b w:val="0"/>
                            <w:bCs w:val="0"/>
                            <w:color w:val="000000"/>
                            <w:sz w:val="22"/>
                            <w:szCs w:val="22"/>
                            <w:bdr w:val="none" w:sz="0" w:space="0" w:color="auto"/>
                            <w:vertAlign w:val="baseline"/>
                          </w:rPr>
                          <w:t>Its product AI Works is a cloud-based ERP system based on machine learning technologies (AI) to automate tasks and improve processes.</w:t>
                        </w:r>
                      </w:p>
                      <w:p>
                        <w:pPr>
                          <w:pStyle w:val="p"/>
                          <w:spacing w:before="0" w:after="0" w:line="360" w:lineRule="atLeast"/>
                          <w:ind w:left="0" w:right="300"/>
                          <w:jc w:val="left"/>
                          <w:rPr>
                            <w:rStyle w:val="span"/>
                            <w:rFonts w:ascii="Century Gothic" w:eastAsia="Century Gothic" w:hAnsi="Century Gothic" w:cs="Century Gothic"/>
                            <w:b w:val="0"/>
                            <w:bCs w:val="0"/>
                            <w:color w:val="000000"/>
                            <w:sz w:val="22"/>
                            <w:szCs w:val="22"/>
                            <w:bdr w:val="none" w:sz="0" w:space="0" w:color="auto"/>
                            <w:vertAlign w:val="baseline"/>
                          </w:rPr>
                        </w:pPr>
                        <w:r>
                          <w:rPr>
                            <w:rStyle w:val="span"/>
                            <w:rFonts w:ascii="Century Gothic" w:eastAsia="Century Gothic" w:hAnsi="Century Gothic" w:cs="Century Gothic"/>
                            <w:b w:val="0"/>
                            <w:bCs w:val="0"/>
                            <w:color w:val="000000"/>
                            <w:sz w:val="22"/>
                            <w:szCs w:val="22"/>
                            <w:bdr w:val="none" w:sz="0" w:space="0" w:color="auto"/>
                            <w:vertAlign w:val="baseline"/>
                          </w:rPr>
                          <w:t>The biggest Japanese vendor of business software for payroll and human resources.</w:t>
                        </w:r>
                      </w:p>
                      <w:p>
                        <w:pPr>
                          <w:pStyle w:val="p"/>
                          <w:spacing w:before="0" w:after="0" w:line="360" w:lineRule="atLeast"/>
                          <w:ind w:left="0" w:right="300"/>
                          <w:jc w:val="left"/>
                          <w:rPr>
                            <w:rStyle w:val="span"/>
                            <w:rFonts w:ascii="Century Gothic" w:eastAsia="Century Gothic" w:hAnsi="Century Gothic" w:cs="Century Gothic"/>
                            <w:b w:val="0"/>
                            <w:bCs w:val="0"/>
                            <w:color w:val="000000"/>
                            <w:sz w:val="22"/>
                            <w:szCs w:val="22"/>
                            <w:bdr w:val="none" w:sz="0" w:space="0" w:color="auto"/>
                            <w:vertAlign w:val="baseline"/>
                          </w:rPr>
                        </w:pPr>
                        <w:r>
                          <w:rPr>
                            <w:rStyle w:val="strong"/>
                            <w:rFonts w:ascii="Century Gothic" w:eastAsia="Century Gothic" w:hAnsi="Century Gothic" w:cs="Century Gothic"/>
                            <w:b/>
                            <w:bCs/>
                            <w:color w:val="000000"/>
                            <w:sz w:val="22"/>
                            <w:szCs w:val="22"/>
                          </w:rPr>
                          <w:t>Project Description :</w:t>
                        </w:r>
                      </w:p>
                      <w:p>
                        <w:pPr>
                          <w:pStyle w:val="p"/>
                          <w:spacing w:before="0" w:after="0" w:line="360" w:lineRule="atLeast"/>
                          <w:ind w:left="0" w:right="300"/>
                          <w:jc w:val="left"/>
                          <w:rPr>
                            <w:rStyle w:val="span"/>
                            <w:rFonts w:ascii="Century Gothic" w:eastAsia="Century Gothic" w:hAnsi="Century Gothic" w:cs="Century Gothic"/>
                            <w:b w:val="0"/>
                            <w:bCs w:val="0"/>
                            <w:color w:val="000000"/>
                            <w:sz w:val="22"/>
                            <w:szCs w:val="22"/>
                            <w:bdr w:val="none" w:sz="0" w:space="0" w:color="auto"/>
                            <w:vertAlign w:val="baseline"/>
                          </w:rPr>
                        </w:pPr>
                        <w:r>
                          <w:rPr>
                            <w:rStyle w:val="span"/>
                            <w:rFonts w:ascii="Century Gothic" w:eastAsia="Century Gothic" w:hAnsi="Century Gothic" w:cs="Century Gothic"/>
                            <w:b w:val="0"/>
                            <w:bCs w:val="0"/>
                            <w:color w:val="000000"/>
                            <w:sz w:val="22"/>
                            <w:szCs w:val="22"/>
                            <w:bdr w:val="none" w:sz="0" w:space="0" w:color="auto"/>
                            <w:vertAlign w:val="baseline"/>
                          </w:rPr>
                          <w:t>We have supported a module in CJK ERP system for a Japanese client for patch release which already delivered.</w:t>
                        </w:r>
                      </w:p>
                      <w:p>
                        <w:pPr>
                          <w:pStyle w:val="p"/>
                          <w:spacing w:before="0" w:after="0" w:line="360" w:lineRule="atLeast"/>
                          <w:ind w:left="0" w:right="300"/>
                          <w:jc w:val="left"/>
                          <w:rPr>
                            <w:rStyle w:val="span"/>
                            <w:rFonts w:ascii="Century Gothic" w:eastAsia="Century Gothic" w:hAnsi="Century Gothic" w:cs="Century Gothic"/>
                            <w:b w:val="0"/>
                            <w:bCs w:val="0"/>
                            <w:color w:val="000000"/>
                            <w:sz w:val="22"/>
                            <w:szCs w:val="22"/>
                            <w:bdr w:val="none" w:sz="0" w:space="0" w:color="auto"/>
                            <w:vertAlign w:val="baseline"/>
                          </w:rPr>
                        </w:pPr>
                      </w:p>
                      <w:p>
                        <w:pPr>
                          <w:pStyle w:val="p"/>
                          <w:spacing w:before="0" w:after="0" w:line="360" w:lineRule="atLeast"/>
                          <w:ind w:left="0" w:right="300"/>
                          <w:jc w:val="left"/>
                          <w:rPr>
                            <w:rStyle w:val="span"/>
                            <w:rFonts w:ascii="Century Gothic" w:eastAsia="Century Gothic" w:hAnsi="Century Gothic" w:cs="Century Gothic"/>
                            <w:b w:val="0"/>
                            <w:bCs w:val="0"/>
                            <w:color w:val="000000"/>
                            <w:sz w:val="22"/>
                            <w:szCs w:val="22"/>
                            <w:bdr w:val="none" w:sz="0" w:space="0" w:color="auto"/>
                            <w:vertAlign w:val="baseline"/>
                          </w:rPr>
                        </w:pPr>
                      </w:p>
                      <w:p>
                        <w:pPr>
                          <w:pStyle w:val="p"/>
                          <w:spacing w:before="0" w:after="0" w:line="360" w:lineRule="atLeast"/>
                          <w:ind w:left="0" w:right="300"/>
                          <w:jc w:val="left"/>
                          <w:rPr>
                            <w:rStyle w:val="span"/>
                            <w:rFonts w:ascii="Century Gothic" w:eastAsia="Century Gothic" w:hAnsi="Century Gothic" w:cs="Century Gothic"/>
                            <w:b w:val="0"/>
                            <w:bCs w:val="0"/>
                            <w:color w:val="000000"/>
                            <w:sz w:val="22"/>
                            <w:szCs w:val="22"/>
                            <w:bdr w:val="none" w:sz="0" w:space="0" w:color="auto"/>
                            <w:vertAlign w:val="baseline"/>
                          </w:rPr>
                        </w:pPr>
                      </w:p>
                    </w:tc>
                  </w:tr>
                </w:tbl>
                <w:p>
                  <w:pPr>
                    <w:rPr>
                      <w:rStyle w:val="documentsectiontitle"/>
                      <w:rFonts w:ascii="Century Gothic" w:eastAsia="Century Gothic" w:hAnsi="Century Gothic" w:cs="Century Gothic"/>
                      <w:b/>
                      <w:bCs/>
                    </w:rPr>
                  </w:pPr>
                </w:p>
              </w:tc>
            </w:tr>
          </w:tbl>
          <w:p>
            <w:pPr>
              <w:rPr>
                <w:vanish/>
              </w:rPr>
            </w:pPr>
          </w:p>
          <w:tbl>
            <w:tblPr>
              <w:tblStyle w:val="documentleft-boxsection"/>
              <w:tblW w:w="0" w:type="auto"/>
              <w:tblLayout w:type="fixed"/>
              <w:tblCellMar>
                <w:top w:w="0" w:type="dxa"/>
                <w:left w:w="0" w:type="dxa"/>
                <w:bottom w:w="0" w:type="dxa"/>
                <w:right w:w="0" w:type="dxa"/>
              </w:tblCellMar>
              <w:tblLook w:val="05E0"/>
            </w:tblPr>
            <w:tblGrid>
              <w:gridCol w:w="1950"/>
              <w:gridCol w:w="6550"/>
            </w:tblGrid>
            <w:tr>
              <w:tblPrEx>
                <w:tblW w:w="0" w:type="auto"/>
                <w:tblLayout w:type="fixed"/>
                <w:tblCellMar>
                  <w:top w:w="0" w:type="dxa"/>
                  <w:left w:w="0" w:type="dxa"/>
                  <w:bottom w:w="0" w:type="dxa"/>
                  <w:right w:w="0" w:type="dxa"/>
                </w:tblCellMar>
                <w:tblLook w:val="05E0"/>
              </w:tblPrEx>
              <w:tc>
                <w:tcPr>
                  <w:tcW w:w="1950" w:type="dxa"/>
                  <w:noWrap w:val="0"/>
                  <w:tcMar>
                    <w:top w:w="0" w:type="dxa"/>
                    <w:left w:w="5" w:type="dxa"/>
                    <w:bottom w:w="5" w:type="dxa"/>
                    <w:right w:w="5" w:type="dxa"/>
                  </w:tcMar>
                  <w:vAlign w:val="top"/>
                  <w:hideMark/>
                </w:tcPr>
                <w:p>
                  <w:pPr>
                    <w:pStyle w:val="documentleft-boxleftmargincellParagraph"/>
                    <w:pBdr>
                      <w:top w:val="none" w:sz="0" w:space="0" w:color="auto"/>
                      <w:left w:val="none" w:sz="0" w:space="0" w:color="auto"/>
                      <w:bottom w:val="none" w:sz="0" w:space="0" w:color="auto"/>
                      <w:right w:val="none" w:sz="0" w:space="0" w:color="auto"/>
                    </w:pBdr>
                    <w:spacing w:line="360" w:lineRule="atLeast"/>
                    <w:ind w:left="0" w:right="300"/>
                    <w:rPr>
                      <w:rStyle w:val="documentleft-boxleftmargincell"/>
                      <w:rFonts w:ascii="Century Gothic" w:eastAsia="Century Gothic" w:hAnsi="Century Gothic" w:cs="Century Gothic"/>
                      <w:sz w:val="22"/>
                      <w:szCs w:val="22"/>
                      <w:bdr w:val="none" w:sz="0" w:space="0" w:color="auto"/>
                      <w:vertAlign w:val="baseline"/>
                    </w:rPr>
                  </w:pPr>
                </w:p>
              </w:tc>
              <w:tc>
                <w:tcPr>
                  <w:tcW w:w="6550" w:type="dxa"/>
                  <w:tcBorders>
                    <w:left w:val="single" w:sz="8" w:space="0" w:color="D7D7D7"/>
                  </w:tcBorders>
                  <w:noWrap w:val="0"/>
                  <w:tcMar>
                    <w:top w:w="0" w:type="dxa"/>
                    <w:left w:w="10" w:type="dxa"/>
                    <w:bottom w:w="5" w:type="dxa"/>
                    <w:right w:w="5" w:type="dxa"/>
                  </w:tcMar>
                  <w:vAlign w:val="top"/>
                  <w:hideMark/>
                </w:tcPr>
                <w:p>
                  <w:pPr>
                    <w:pStyle w:val="documentleft-boxheading"/>
                    <w:pBdr>
                      <w:top w:val="none" w:sz="0" w:space="15" w:color="auto"/>
                      <w:left w:val="none" w:sz="0" w:space="0" w:color="auto"/>
                      <w:bottom w:val="none" w:sz="0" w:space="10" w:color="auto"/>
                      <w:right w:val="none" w:sz="0" w:space="0" w:color="auto"/>
                    </w:pBdr>
                    <w:spacing w:before="0" w:line="460" w:lineRule="atLeast"/>
                    <w:ind w:left="500" w:right="300"/>
                    <w:rPr>
                      <w:rStyle w:val="documentleft-boxsectionparagraphwrapper"/>
                      <w:rFonts w:ascii="Century Gothic" w:eastAsia="Century Gothic" w:hAnsi="Century Gothic" w:cs="Century Gothic"/>
                      <w:b/>
                      <w:bCs/>
                      <w:color w:val="373D48"/>
                      <w:sz w:val="32"/>
                      <w:szCs w:val="32"/>
                      <w:bdr w:val="none" w:sz="0" w:space="0" w:color="auto"/>
                      <w:vertAlign w:val="baseline"/>
                    </w:rPr>
                  </w:pPr>
                  <w:r>
                    <w:rPr>
                      <w:rStyle w:val="documentleft-boxsectionparagraphwrapper"/>
                      <w:rFonts w:ascii="Century Gothic" w:eastAsia="Century Gothic" w:hAnsi="Century Gothic" w:cs="Century Gothic"/>
                      <w:b/>
                      <w:bCs/>
                      <w:strike w:val="0"/>
                      <w:color w:val="373D48"/>
                      <w:sz w:val="32"/>
                      <w:szCs w:val="32"/>
                      <w:u w:val="none"/>
                      <w:bdr w:val="none" w:sz="0" w:space="0" w:color="auto"/>
                      <w:vertAlign w:val="baseline"/>
                    </w:rPr>
                    <w:drawing>
                      <wp:anchor simplePos="0" relativeHeight="251665408" behindDoc="0" locked="0" layoutInCell="1" allowOverlap="1">
                        <wp:simplePos x="0" y="0"/>
                        <wp:positionH relativeFrom="column">
                          <wp:posOffset>-203200</wp:posOffset>
                        </wp:positionH>
                        <wp:positionV relativeFrom="paragraph">
                          <wp:posOffset>190500</wp:posOffset>
                        </wp:positionV>
                        <wp:extent cx="368466" cy="368677"/>
                        <wp:wrapNone/>
                        <wp:docPr id="100013"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0"/>
                                </pic:cNvPicPr>
                              </pic:nvPicPr>
                              <pic:blipFill>
                                <a:blip xmlns:r="http://schemas.openxmlformats.org/officeDocument/2006/relationships" r:embed="rId8"/>
                                <a:stretch>
                                  <a:fillRect/>
                                </a:stretch>
                              </pic:blipFill>
                              <pic:spPr>
                                <a:xfrm>
                                  <a:off x="0" y="0"/>
                                  <a:ext cx="368466" cy="368677"/>
                                </a:xfrm>
                                <a:prstGeom prst="rect">
                                  <a:avLst/>
                                </a:prstGeom>
                              </pic:spPr>
                            </pic:pic>
                          </a:graphicData>
                        </a:graphic>
                      </wp:anchor>
                    </w:drawing>
                  </w:r>
                  <w:r>
                    <w:rPr>
                      <w:rStyle w:val="documentsectiontitle"/>
                      <w:rFonts w:ascii="Century Gothic" w:eastAsia="Century Gothic" w:hAnsi="Century Gothic" w:cs="Century Gothic"/>
                      <w:b/>
                      <w:bCs/>
                    </w:rPr>
                    <w:t>Education</w:t>
                  </w:r>
                </w:p>
                <w:tbl>
                  <w:tblPr>
                    <w:tblStyle w:val="documentleft-boxsectionexpreducparagraphwrapperparagraphtwocolpara"/>
                    <w:tblW w:w="0" w:type="auto"/>
                    <w:tblLayout w:type="fixed"/>
                    <w:tblCellMar>
                      <w:top w:w="0" w:type="dxa"/>
                      <w:left w:w="0" w:type="dxa"/>
                      <w:bottom w:w="0" w:type="dxa"/>
                      <w:right w:w="0" w:type="dxa"/>
                    </w:tblCellMar>
                    <w:tblLook w:val="05E0"/>
                  </w:tblPr>
                  <w:tblGrid>
                    <w:gridCol w:w="510"/>
                    <w:gridCol w:w="6020"/>
                  </w:tblGrid>
                  <w:tr>
                    <w:tblPrEx>
                      <w:tblW w:w="0" w:type="auto"/>
                      <w:tblLayout w:type="fixed"/>
                      <w:tblCellMar>
                        <w:top w:w="0" w:type="dxa"/>
                        <w:left w:w="0" w:type="dxa"/>
                        <w:bottom w:w="0" w:type="dxa"/>
                        <w:right w:w="0" w:type="dxa"/>
                      </w:tblCellMar>
                      <w:tblLook w:val="05E0"/>
                    </w:tblPrEx>
                    <w:tc>
                      <w:tcPr>
                        <w:tcW w:w="510" w:type="dxa"/>
                        <w:noWrap w:val="0"/>
                        <w:tcMar>
                          <w:top w:w="0" w:type="dxa"/>
                          <w:left w:w="5" w:type="dxa"/>
                          <w:bottom w:w="5" w:type="dxa"/>
                          <w:right w:w="5" w:type="dxa"/>
                        </w:tcMar>
                        <w:vAlign w:val="top"/>
                        <w:hideMark/>
                      </w:tcPr>
                      <w:p>
                        <w:pPr>
                          <w:pBdr>
                            <w:top w:val="none" w:sz="0" w:space="0" w:color="auto"/>
                            <w:left w:val="none" w:sz="0" w:space="0" w:color="auto"/>
                            <w:bottom w:val="none" w:sz="0" w:space="0" w:color="auto"/>
                            <w:right w:val="none" w:sz="0" w:space="0" w:color="auto"/>
                          </w:pBdr>
                          <w:spacing w:line="380" w:lineRule="atLeast"/>
                          <w:ind w:left="0" w:right="300"/>
                          <w:rPr>
                            <w:rStyle w:val="documentleft-boxspandateswrapper"/>
                            <w:rFonts w:ascii="Century Gothic" w:eastAsia="Century Gothic" w:hAnsi="Century Gothic" w:cs="Century Gothic"/>
                            <w:sz w:val="22"/>
                            <w:szCs w:val="22"/>
                            <w:bdr w:val="none" w:sz="0" w:space="0" w:color="auto"/>
                            <w:vertAlign w:val="baseline"/>
                          </w:rPr>
                        </w:pPr>
                        <w:r>
                          <w:rPr>
                            <w:rStyle w:val="documentleft-boxspandateswrapper"/>
                            <w:rFonts w:ascii="Century Gothic" w:eastAsia="Century Gothic" w:hAnsi="Century Gothic" w:cs="Century Gothic"/>
                            <w:strike w:val="0"/>
                            <w:sz w:val="22"/>
                            <w:szCs w:val="22"/>
                            <w:u w:val="none"/>
                            <w:bdr w:val="none" w:sz="0" w:space="0" w:color="auto"/>
                            <w:vertAlign w:val="baseline"/>
                          </w:rPr>
                          <w:drawing>
                            <wp:anchor simplePos="0" relativeHeight="251666432" behindDoc="0" locked="0" layoutInCell="1" allowOverlap="1">
                              <wp:simplePos x="0" y="0"/>
                              <wp:positionH relativeFrom="column">
                                <wp:posOffset>-69850</wp:posOffset>
                              </wp:positionH>
                              <wp:positionV relativeFrom="paragraph">
                                <wp:posOffset>76200</wp:posOffset>
                              </wp:positionV>
                              <wp:extent cx="102094" cy="102158"/>
                              <wp:wrapNone/>
                              <wp:docPr id="100015"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0"/>
                                      </pic:cNvPicPr>
                                    </pic:nvPicPr>
                                    <pic:blipFill>
                                      <a:blip xmlns:r="http://schemas.openxmlformats.org/officeDocument/2006/relationships" r:embed="rId9"/>
                                      <a:stretch>
                                        <a:fillRect/>
                                      </a:stretch>
                                    </pic:blipFill>
                                    <pic:spPr>
                                      <a:xfrm>
                                        <a:off x="0" y="0"/>
                                        <a:ext cx="102094" cy="102158"/>
                                      </a:xfrm>
                                      <a:prstGeom prst="rect">
                                        <a:avLst/>
                                      </a:prstGeom>
                                    </pic:spPr>
                                  </pic:pic>
                                </a:graphicData>
                              </a:graphic>
                            </wp:anchor>
                          </w:drawing>
                        </w:r>
                        <w:r>
                          <w:pict>
                            <v:rect id="_x0000_s1027" style="width:78pt;height:0;margin-top:-2pt;margin-left:-1in;position:absolute;z-index:251667456" fillcolor="this" stroked="f">
                              <v:fill opacity="0"/>
                              <v:path strokeok="f"/>
                              <v:textbox style="mso-fit-shape-to-text:t" inset="0,0,0,0">
                                <w:txbxContent>
                                  <w:p>
                                    <w:pPr>
                                      <w:pBdr>
                                        <w:top w:val="none" w:sz="0" w:space="0" w:color="auto"/>
                                        <w:left w:val="none" w:sz="0" w:space="0" w:color="auto"/>
                                        <w:bottom w:val="none" w:sz="0" w:space="0" w:color="auto"/>
                                        <w:right w:val="none" w:sz="0" w:space="0" w:color="auto"/>
                                      </w:pBdr>
                                      <w:spacing w:line="380" w:lineRule="atLeast"/>
                                      <w:ind w:left="0" w:right="300"/>
                                      <w:rPr>
                                        <w:rStyle w:val="documentleft-boxspandateswrapper"/>
                                        <w:rFonts w:ascii="Century Gothic" w:eastAsia="Century Gothic" w:hAnsi="Century Gothic" w:cs="Century Gothic"/>
                                        <w:sz w:val="22"/>
                                        <w:szCs w:val="22"/>
                                        <w:bdr w:val="none" w:sz="0" w:space="0" w:color="auto"/>
                                        <w:vertAlign w:val="baseline"/>
                                      </w:rPr>
                                    </w:pPr>
                                    <w:r>
                                      <w:rPr>
                                        <w:rStyle w:val="span"/>
                                        <w:rFonts w:ascii="Century Gothic" w:eastAsia="Century Gothic" w:hAnsi="Century Gothic" w:cs="Century Gothic"/>
                                        <w:color w:val="343434"/>
                                        <w:sz w:val="22"/>
                                        <w:szCs w:val="22"/>
                                      </w:rPr>
                                      <w:t>2011-08</w:t>
                                    </w:r>
                                    <w:r>
                                      <w:rPr>
                                        <w:rStyle w:val="documentleft-boxspandateswrapper"/>
                                        <w:rFonts w:ascii="Century Gothic" w:eastAsia="Century Gothic" w:hAnsi="Century Gothic" w:cs="Century Gothic"/>
                                        <w:sz w:val="22"/>
                                        <w:szCs w:val="22"/>
                                        <w:bdr w:val="none" w:sz="0" w:space="0" w:color="auto"/>
                                        <w:vertAlign w:val="baseline"/>
                                      </w:rPr>
                                      <w:t xml:space="preserve"> </w:t>
                                    </w:r>
                                    <w:r>
                                      <w:rPr>
                                        <w:rStyle w:val="span"/>
                                        <w:rFonts w:ascii="Century Gothic" w:eastAsia="Century Gothic" w:hAnsi="Century Gothic" w:cs="Century Gothic"/>
                                        <w:color w:val="343434"/>
                                        <w:sz w:val="22"/>
                                        <w:szCs w:val="22"/>
                                      </w:rPr>
                                      <w:t xml:space="preserve">- </w:t>
                                    </w:r>
                                    <w:r>
                                      <w:rPr>
                                        <w:rStyle w:val="span"/>
                                        <w:rFonts w:ascii="Century Gothic" w:eastAsia="Century Gothic" w:hAnsi="Century Gothic" w:cs="Century Gothic"/>
                                        <w:color w:val="343434"/>
                                        <w:sz w:val="22"/>
                                        <w:szCs w:val="22"/>
                                      </w:rPr>
                                      <w:t>2015-04</w:t>
                                    </w:r>
                                  </w:p>
                                </w:txbxContent>
                              </v:textbox>
                            </v:rect>
                          </w:pict>
                        </w:r>
                      </w:p>
                    </w:tc>
                    <w:tc>
                      <w:tcPr>
                        <w:tcW w:w="6020" w:type="dxa"/>
                        <w:noWrap w:val="0"/>
                        <w:tcMar>
                          <w:top w:w="0" w:type="dxa"/>
                          <w:left w:w="5" w:type="dxa"/>
                          <w:bottom w:w="5" w:type="dxa"/>
                          <w:right w:w="5" w:type="dxa"/>
                        </w:tcMar>
                        <w:vAlign w:val="top"/>
                        <w:hideMark/>
                      </w:tcPr>
                      <w:p>
                        <w:pPr>
                          <w:pStyle w:val="documenttxtBoldParagraph"/>
                          <w:spacing w:before="0" w:after="80" w:line="360" w:lineRule="atLeast"/>
                          <w:ind w:left="0" w:right="300"/>
                          <w:jc w:val="left"/>
                          <w:rPr>
                            <w:rStyle w:val="divdocumenttwocolparasinglecolumn"/>
                            <w:rFonts w:ascii="Century Gothic" w:eastAsia="Century Gothic" w:hAnsi="Century Gothic" w:cs="Century Gothic"/>
                            <w:b/>
                            <w:bCs/>
                            <w:color w:val="000000"/>
                            <w:sz w:val="22"/>
                            <w:szCs w:val="22"/>
                            <w:bdr w:val="none" w:sz="0" w:space="0" w:color="auto"/>
                            <w:vertAlign w:val="baseline"/>
                          </w:rPr>
                        </w:pPr>
                        <w:r>
                          <w:rPr>
                            <w:rStyle w:val="documentdegree"/>
                            <w:rFonts w:ascii="Century Gothic" w:eastAsia="Century Gothic" w:hAnsi="Century Gothic" w:cs="Century Gothic"/>
                            <w:color w:val="000000"/>
                          </w:rPr>
                          <w:t>BE</w:t>
                        </w:r>
                        <w:r>
                          <w:rPr>
                            <w:rStyle w:val="documentdegree"/>
                            <w:rFonts w:ascii="Century Gothic" w:eastAsia="Century Gothic" w:hAnsi="Century Gothic" w:cs="Century Gothic"/>
                            <w:color w:val="000000"/>
                          </w:rPr>
                          <w:t xml:space="preserve">: </w:t>
                        </w:r>
                        <w:r>
                          <w:rPr>
                            <w:rStyle w:val="documentprogramline"/>
                            <w:rFonts w:ascii="Century Gothic" w:eastAsia="Century Gothic" w:hAnsi="Century Gothic" w:cs="Century Gothic"/>
                            <w:color w:val="000000"/>
                          </w:rPr>
                          <w:t>Computer Science Engineering</w:t>
                        </w:r>
                      </w:p>
                      <w:p>
                        <w:pPr>
                          <w:pStyle w:val="documentpaddedline"/>
                          <w:spacing w:before="0" w:after="100" w:line="360" w:lineRule="atLeast"/>
                          <w:ind w:left="0" w:right="300"/>
                          <w:jc w:val="left"/>
                          <w:rPr>
                            <w:rStyle w:val="divdocumenttwocolparasinglecolumn"/>
                            <w:rFonts w:ascii="Century Gothic" w:eastAsia="Century Gothic" w:hAnsi="Century Gothic" w:cs="Century Gothic"/>
                            <w:b w:val="0"/>
                            <w:bCs w:val="0"/>
                            <w:color w:val="000000"/>
                            <w:sz w:val="22"/>
                            <w:szCs w:val="22"/>
                            <w:bdr w:val="none" w:sz="0" w:space="0" w:color="auto"/>
                            <w:vertAlign w:val="baseline"/>
                          </w:rPr>
                        </w:pPr>
                        <w:r>
                          <w:rPr>
                            <w:rStyle w:val="span"/>
                            <w:rFonts w:ascii="Century Gothic" w:eastAsia="Century Gothic" w:hAnsi="Century Gothic" w:cs="Century Gothic"/>
                            <w:b w:val="0"/>
                            <w:bCs w:val="0"/>
                            <w:color w:val="000000"/>
                            <w:sz w:val="22"/>
                            <w:szCs w:val="22"/>
                          </w:rPr>
                          <w:t>Saranathan College of Engineering</w:t>
                        </w:r>
                        <w:r>
                          <w:rPr>
                            <w:rStyle w:val="span"/>
                            <w:rFonts w:ascii="Century Gothic" w:eastAsia="Century Gothic" w:hAnsi="Century Gothic" w:cs="Century Gothic"/>
                            <w:b w:val="0"/>
                            <w:bCs w:val="0"/>
                            <w:color w:val="000000"/>
                            <w:sz w:val="22"/>
                            <w:szCs w:val="22"/>
                          </w:rPr>
                          <w:t xml:space="preserve"> - </w:t>
                        </w:r>
                        <w:r>
                          <w:rPr>
                            <w:rStyle w:val="span"/>
                            <w:rFonts w:ascii="Century Gothic" w:eastAsia="Century Gothic" w:hAnsi="Century Gothic" w:cs="Century Gothic"/>
                            <w:b w:val="0"/>
                            <w:bCs w:val="0"/>
                            <w:color w:val="000000"/>
                            <w:sz w:val="22"/>
                            <w:szCs w:val="22"/>
                          </w:rPr>
                          <w:t>Trichy</w:t>
                        </w:r>
                      </w:p>
                      <w:p>
                        <w:pPr>
                          <w:pStyle w:val="divdocumentli"/>
                          <w:numPr>
                            <w:ilvl w:val="0"/>
                            <w:numId w:val="2"/>
                          </w:numPr>
                          <w:spacing w:before="0" w:after="0" w:line="360" w:lineRule="atLeast"/>
                          <w:ind w:left="300" w:right="300" w:hanging="301"/>
                          <w:jc w:val="left"/>
                          <w:rPr>
                            <w:rStyle w:val="span"/>
                            <w:rFonts w:ascii="Century Gothic" w:eastAsia="Century Gothic" w:hAnsi="Century Gothic" w:cs="Century Gothic"/>
                            <w:b w:val="0"/>
                            <w:bCs w:val="0"/>
                            <w:color w:val="000000"/>
                            <w:sz w:val="22"/>
                            <w:szCs w:val="22"/>
                            <w:bdr w:val="none" w:sz="0" w:space="0" w:color="auto"/>
                            <w:vertAlign w:val="baseline"/>
                          </w:rPr>
                        </w:pPr>
                        <w:r>
                          <w:rPr>
                            <w:rStyle w:val="span"/>
                            <w:rFonts w:ascii="Century Gothic" w:eastAsia="Century Gothic" w:hAnsi="Century Gothic" w:cs="Century Gothic"/>
                            <w:b w:val="0"/>
                            <w:bCs w:val="0"/>
                            <w:color w:val="000000"/>
                            <w:sz w:val="22"/>
                            <w:szCs w:val="22"/>
                            <w:bdr w:val="none" w:sz="0" w:space="0" w:color="auto"/>
                            <w:vertAlign w:val="baseline"/>
                          </w:rPr>
                          <w:t xml:space="preserve">Secured 74% with </w:t>
                        </w:r>
                        <w:r>
                          <w:rPr>
                            <w:rStyle w:val="strong"/>
                            <w:rFonts w:ascii="Century Gothic" w:eastAsia="Century Gothic" w:hAnsi="Century Gothic" w:cs="Century Gothic"/>
                            <w:b/>
                            <w:bCs/>
                            <w:color w:val="000000"/>
                            <w:sz w:val="22"/>
                            <w:szCs w:val="22"/>
                          </w:rPr>
                          <w:t>First class</w:t>
                        </w:r>
                        <w:r>
                          <w:rPr>
                            <w:rStyle w:val="span"/>
                            <w:rFonts w:ascii="Century Gothic" w:eastAsia="Century Gothic" w:hAnsi="Century Gothic" w:cs="Century Gothic"/>
                            <w:b w:val="0"/>
                            <w:bCs w:val="0"/>
                            <w:color w:val="000000"/>
                            <w:sz w:val="22"/>
                            <w:szCs w:val="22"/>
                            <w:bdr w:val="none" w:sz="0" w:space="0" w:color="auto"/>
                            <w:vertAlign w:val="baseline"/>
                          </w:rPr>
                          <w:t>.</w:t>
                        </w:r>
                      </w:p>
                      <w:p>
                        <w:pPr>
                          <w:pStyle w:val="divdocumentli"/>
                          <w:numPr>
                            <w:ilvl w:val="0"/>
                            <w:numId w:val="2"/>
                          </w:numPr>
                          <w:spacing w:before="0" w:after="0" w:line="360" w:lineRule="atLeast"/>
                          <w:ind w:left="300" w:right="300" w:hanging="301"/>
                          <w:jc w:val="left"/>
                          <w:rPr>
                            <w:rStyle w:val="span"/>
                            <w:rFonts w:ascii="Century Gothic" w:eastAsia="Century Gothic" w:hAnsi="Century Gothic" w:cs="Century Gothic"/>
                            <w:b w:val="0"/>
                            <w:bCs w:val="0"/>
                            <w:color w:val="000000"/>
                            <w:sz w:val="22"/>
                            <w:szCs w:val="22"/>
                            <w:bdr w:val="none" w:sz="0" w:space="0" w:color="auto"/>
                            <w:vertAlign w:val="baseline"/>
                          </w:rPr>
                        </w:pPr>
                        <w:r>
                          <w:rPr>
                            <w:rStyle w:val="span"/>
                            <w:rFonts w:ascii="Century Gothic" w:eastAsia="Century Gothic" w:hAnsi="Century Gothic" w:cs="Century Gothic"/>
                            <w:b w:val="0"/>
                            <w:bCs w:val="0"/>
                            <w:color w:val="000000"/>
                            <w:sz w:val="22"/>
                            <w:szCs w:val="22"/>
                            <w:bdr w:val="none" w:sz="0" w:space="0" w:color="auto"/>
                            <w:vertAlign w:val="baseline"/>
                          </w:rPr>
                          <w:t>An active member in NSS.</w:t>
                        </w:r>
                      </w:p>
                    </w:tc>
                  </w:tr>
                </w:tbl>
                <w:p>
                  <w:pPr>
                    <w:rPr>
                      <w:vanish/>
                    </w:rPr>
                  </w:pPr>
                </w:p>
                <w:tbl>
                  <w:tblPr>
                    <w:tblStyle w:val="documentleft-boxsectionexpreducparagraphwrapperparagraphtwocolpara"/>
                    <w:tblW w:w="0" w:type="auto"/>
                    <w:tblLayout w:type="fixed"/>
                    <w:tblCellMar>
                      <w:top w:w="300" w:type="dxa"/>
                      <w:left w:w="0" w:type="dxa"/>
                      <w:bottom w:w="0" w:type="dxa"/>
                      <w:right w:w="0" w:type="dxa"/>
                    </w:tblCellMar>
                    <w:tblLook w:val="05E0"/>
                  </w:tblPr>
                  <w:tblGrid>
                    <w:gridCol w:w="510"/>
                    <w:gridCol w:w="6020"/>
                  </w:tblGrid>
                  <w:tr>
                    <w:tblPrEx>
                      <w:tblW w:w="0" w:type="auto"/>
                      <w:tblLayout w:type="fixed"/>
                      <w:tblCellMar>
                        <w:top w:w="300" w:type="dxa"/>
                        <w:left w:w="0" w:type="dxa"/>
                        <w:bottom w:w="0" w:type="dxa"/>
                        <w:right w:w="0" w:type="dxa"/>
                      </w:tblCellMar>
                      <w:tblLook w:val="05E0"/>
                    </w:tblPrEx>
                    <w:tc>
                      <w:tcPr>
                        <w:tcW w:w="510" w:type="dxa"/>
                        <w:noWrap w:val="0"/>
                        <w:tcMar>
                          <w:top w:w="300" w:type="dxa"/>
                          <w:left w:w="5" w:type="dxa"/>
                          <w:bottom w:w="5" w:type="dxa"/>
                          <w:right w:w="5" w:type="dxa"/>
                        </w:tcMar>
                        <w:vAlign w:val="top"/>
                        <w:hideMark/>
                      </w:tcPr>
                      <w:p>
                        <w:pPr>
                          <w:pBdr>
                            <w:top w:val="none" w:sz="0" w:space="0" w:color="auto"/>
                            <w:left w:val="none" w:sz="0" w:space="0" w:color="auto"/>
                            <w:bottom w:val="none" w:sz="0" w:space="0" w:color="auto"/>
                            <w:right w:val="none" w:sz="0" w:space="0" w:color="auto"/>
                          </w:pBdr>
                          <w:spacing w:line="380" w:lineRule="atLeast"/>
                          <w:ind w:left="0" w:right="300"/>
                          <w:rPr>
                            <w:rStyle w:val="documentleft-boxspandateswrapper"/>
                            <w:rFonts w:ascii="Century Gothic" w:eastAsia="Century Gothic" w:hAnsi="Century Gothic" w:cs="Century Gothic"/>
                            <w:sz w:val="22"/>
                            <w:szCs w:val="22"/>
                            <w:bdr w:val="none" w:sz="0" w:space="0" w:color="auto"/>
                            <w:vertAlign w:val="baseline"/>
                          </w:rPr>
                        </w:pPr>
                        <w:r>
                          <w:rPr>
                            <w:rStyle w:val="documentleft-boxspandateswrapper"/>
                            <w:rFonts w:ascii="Century Gothic" w:eastAsia="Century Gothic" w:hAnsi="Century Gothic" w:cs="Century Gothic"/>
                            <w:strike w:val="0"/>
                            <w:sz w:val="22"/>
                            <w:szCs w:val="22"/>
                            <w:u w:val="none"/>
                            <w:bdr w:val="none" w:sz="0" w:space="0" w:color="auto"/>
                            <w:vertAlign w:val="baseline"/>
                          </w:rPr>
                          <w:drawing>
                            <wp:anchor simplePos="0" relativeHeight="251668480" behindDoc="0" locked="0" layoutInCell="1" allowOverlap="1">
                              <wp:simplePos x="0" y="0"/>
                              <wp:positionH relativeFrom="column">
                                <wp:posOffset>-69850</wp:posOffset>
                              </wp:positionH>
                              <wp:positionV relativeFrom="paragraph">
                                <wp:posOffset>76200</wp:posOffset>
                              </wp:positionV>
                              <wp:extent cx="102094" cy="102158"/>
                              <wp:wrapNone/>
                              <wp:docPr id="100017"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0"/>
                                      </pic:cNvPicPr>
                                    </pic:nvPicPr>
                                    <pic:blipFill>
                                      <a:blip xmlns:r="http://schemas.openxmlformats.org/officeDocument/2006/relationships" r:embed="rId9"/>
                                      <a:stretch>
                                        <a:fillRect/>
                                      </a:stretch>
                                    </pic:blipFill>
                                    <pic:spPr>
                                      <a:xfrm>
                                        <a:off x="0" y="0"/>
                                        <a:ext cx="102094" cy="102158"/>
                                      </a:xfrm>
                                      <a:prstGeom prst="rect">
                                        <a:avLst/>
                                      </a:prstGeom>
                                    </pic:spPr>
                                  </pic:pic>
                                </a:graphicData>
                              </a:graphic>
                            </wp:anchor>
                          </w:drawing>
                        </w:r>
                        <w:r>
                          <w:pict>
                            <v:rect id="_x0000_s1028" style="width:78pt;height:0;margin-top:-2pt;margin-left:-1in;position:absolute;z-index:251669504" fillcolor="this" stroked="f">
                              <v:fill opacity="0"/>
                              <v:path strokeok="f"/>
                              <v:textbox style="mso-fit-shape-to-text:t" inset="0,0,0,0">
                                <w:txbxContent>
                                  <w:p>
                                    <w:pPr>
                                      <w:pBdr>
                                        <w:top w:val="none" w:sz="0" w:space="0" w:color="auto"/>
                                        <w:left w:val="none" w:sz="0" w:space="0" w:color="auto"/>
                                        <w:bottom w:val="none" w:sz="0" w:space="0" w:color="auto"/>
                                        <w:right w:val="none" w:sz="0" w:space="0" w:color="auto"/>
                                      </w:pBdr>
                                      <w:spacing w:line="380" w:lineRule="atLeast"/>
                                      <w:ind w:left="0" w:right="300"/>
                                      <w:rPr>
                                        <w:rStyle w:val="documentleft-boxspandateswrapper"/>
                                        <w:rFonts w:ascii="Century Gothic" w:eastAsia="Century Gothic" w:hAnsi="Century Gothic" w:cs="Century Gothic"/>
                                        <w:sz w:val="22"/>
                                        <w:szCs w:val="22"/>
                                        <w:bdr w:val="none" w:sz="0" w:space="0" w:color="auto"/>
                                        <w:vertAlign w:val="baseline"/>
                                      </w:rPr>
                                    </w:pPr>
                                    <w:r>
                                      <w:rPr>
                                        <w:rStyle w:val="span"/>
                                        <w:rFonts w:ascii="Century Gothic" w:eastAsia="Century Gothic" w:hAnsi="Century Gothic" w:cs="Century Gothic"/>
                                        <w:color w:val="343434"/>
                                        <w:sz w:val="22"/>
                                        <w:szCs w:val="22"/>
                                      </w:rPr>
                                      <w:t>2010-03</w:t>
                                    </w:r>
                                    <w:r>
                                      <w:rPr>
                                        <w:rStyle w:val="documentleft-boxspandateswrapper"/>
                                        <w:rFonts w:ascii="Century Gothic" w:eastAsia="Century Gothic" w:hAnsi="Century Gothic" w:cs="Century Gothic"/>
                                        <w:sz w:val="22"/>
                                        <w:szCs w:val="22"/>
                                        <w:bdr w:val="none" w:sz="0" w:space="0" w:color="auto"/>
                                        <w:vertAlign w:val="baseline"/>
                                      </w:rPr>
                                      <w:t xml:space="preserve"> </w:t>
                                    </w:r>
                                    <w:r>
                                      <w:rPr>
                                        <w:rStyle w:val="span"/>
                                        <w:rFonts w:ascii="Century Gothic" w:eastAsia="Century Gothic" w:hAnsi="Century Gothic" w:cs="Century Gothic"/>
                                        <w:color w:val="343434"/>
                                        <w:sz w:val="22"/>
                                        <w:szCs w:val="22"/>
                                      </w:rPr>
                                      <w:t xml:space="preserve">- </w:t>
                                    </w:r>
                                    <w:r>
                                      <w:rPr>
                                        <w:rStyle w:val="span"/>
                                        <w:rFonts w:ascii="Century Gothic" w:eastAsia="Century Gothic" w:hAnsi="Century Gothic" w:cs="Century Gothic"/>
                                        <w:color w:val="343434"/>
                                        <w:sz w:val="22"/>
                                        <w:szCs w:val="22"/>
                                      </w:rPr>
                                      <w:t>2011-03</w:t>
                                    </w:r>
                                  </w:p>
                                </w:txbxContent>
                              </v:textbox>
                            </v:rect>
                          </w:pict>
                        </w:r>
                      </w:p>
                    </w:tc>
                    <w:tc>
                      <w:tcPr>
                        <w:tcW w:w="6020" w:type="dxa"/>
                        <w:noWrap w:val="0"/>
                        <w:tcMar>
                          <w:top w:w="300" w:type="dxa"/>
                          <w:left w:w="5" w:type="dxa"/>
                          <w:bottom w:w="5" w:type="dxa"/>
                          <w:right w:w="5" w:type="dxa"/>
                        </w:tcMar>
                        <w:vAlign w:val="top"/>
                        <w:hideMark/>
                      </w:tcPr>
                      <w:p>
                        <w:pPr>
                          <w:pStyle w:val="documenttxtBoldParagraph"/>
                          <w:spacing w:before="0" w:after="80" w:line="360" w:lineRule="atLeast"/>
                          <w:ind w:left="0" w:right="300"/>
                          <w:jc w:val="left"/>
                          <w:rPr>
                            <w:rStyle w:val="divdocumenttwocolparasinglecolumn"/>
                            <w:rFonts w:ascii="Century Gothic" w:eastAsia="Century Gothic" w:hAnsi="Century Gothic" w:cs="Century Gothic"/>
                            <w:b/>
                            <w:bCs/>
                            <w:color w:val="000000"/>
                            <w:sz w:val="22"/>
                            <w:szCs w:val="22"/>
                            <w:bdr w:val="none" w:sz="0" w:space="0" w:color="auto"/>
                            <w:vertAlign w:val="baseline"/>
                          </w:rPr>
                        </w:pPr>
                        <w:r>
                          <w:rPr>
                            <w:rStyle w:val="documentdegree"/>
                            <w:rFonts w:ascii="Century Gothic" w:eastAsia="Century Gothic" w:hAnsi="Century Gothic" w:cs="Century Gothic"/>
                            <w:color w:val="000000"/>
                          </w:rPr>
                          <w:t>Class 12</w:t>
                        </w:r>
                        <w:r>
                          <w:rPr>
                            <w:rStyle w:val="documentdegree"/>
                            <w:rFonts w:ascii="Century Gothic" w:eastAsia="Century Gothic" w:hAnsi="Century Gothic" w:cs="Century Gothic"/>
                            <w:color w:val="000000"/>
                          </w:rPr>
                          <w:t xml:space="preserve">: </w:t>
                        </w:r>
                        <w:r>
                          <w:rPr>
                            <w:rStyle w:val="documentprogramline"/>
                            <w:rFonts w:ascii="Century Gothic" w:eastAsia="Century Gothic" w:hAnsi="Century Gothic" w:cs="Century Gothic"/>
                            <w:color w:val="000000"/>
                          </w:rPr>
                          <w:t>Computer Science</w:t>
                        </w:r>
                      </w:p>
                      <w:p>
                        <w:pPr>
                          <w:pStyle w:val="documentpaddedline"/>
                          <w:spacing w:before="0" w:after="100" w:line="360" w:lineRule="atLeast"/>
                          <w:ind w:left="0" w:right="300"/>
                          <w:jc w:val="left"/>
                          <w:rPr>
                            <w:rStyle w:val="divdocumenttwocolparasinglecolumn"/>
                            <w:rFonts w:ascii="Century Gothic" w:eastAsia="Century Gothic" w:hAnsi="Century Gothic" w:cs="Century Gothic"/>
                            <w:b w:val="0"/>
                            <w:bCs w:val="0"/>
                            <w:color w:val="000000"/>
                            <w:sz w:val="22"/>
                            <w:szCs w:val="22"/>
                            <w:bdr w:val="none" w:sz="0" w:space="0" w:color="auto"/>
                            <w:vertAlign w:val="baseline"/>
                          </w:rPr>
                        </w:pPr>
                        <w:r>
                          <w:rPr>
                            <w:rStyle w:val="span"/>
                            <w:rFonts w:ascii="Century Gothic" w:eastAsia="Century Gothic" w:hAnsi="Century Gothic" w:cs="Century Gothic"/>
                            <w:b w:val="0"/>
                            <w:bCs w:val="0"/>
                            <w:color w:val="000000"/>
                            <w:sz w:val="22"/>
                            <w:szCs w:val="22"/>
                          </w:rPr>
                          <w:t>A.R.L.M Matriculation</w:t>
                        </w:r>
                        <w:r>
                          <w:rPr>
                            <w:rStyle w:val="span"/>
                            <w:rFonts w:ascii="Century Gothic" w:eastAsia="Century Gothic" w:hAnsi="Century Gothic" w:cs="Century Gothic"/>
                            <w:b w:val="0"/>
                            <w:bCs w:val="0"/>
                            <w:color w:val="000000"/>
                            <w:sz w:val="22"/>
                            <w:szCs w:val="22"/>
                          </w:rPr>
                          <w:t xml:space="preserve"> - </w:t>
                        </w:r>
                        <w:r>
                          <w:rPr>
                            <w:rStyle w:val="span"/>
                            <w:rFonts w:ascii="Century Gothic" w:eastAsia="Century Gothic" w:hAnsi="Century Gothic" w:cs="Century Gothic"/>
                            <w:b w:val="0"/>
                            <w:bCs w:val="0"/>
                            <w:color w:val="000000"/>
                            <w:sz w:val="22"/>
                            <w:szCs w:val="22"/>
                          </w:rPr>
                          <w:t>Cuddalore</w:t>
                        </w:r>
                      </w:p>
                      <w:p>
                        <w:pPr>
                          <w:pStyle w:val="divdocumentli"/>
                          <w:numPr>
                            <w:ilvl w:val="0"/>
                            <w:numId w:val="3"/>
                          </w:numPr>
                          <w:spacing w:before="0" w:after="0" w:line="360" w:lineRule="atLeast"/>
                          <w:ind w:left="300" w:right="300" w:hanging="301"/>
                          <w:jc w:val="left"/>
                          <w:rPr>
                            <w:rStyle w:val="span"/>
                            <w:rFonts w:ascii="Century Gothic" w:eastAsia="Century Gothic" w:hAnsi="Century Gothic" w:cs="Century Gothic"/>
                            <w:b w:val="0"/>
                            <w:bCs w:val="0"/>
                            <w:color w:val="000000"/>
                            <w:sz w:val="22"/>
                            <w:szCs w:val="22"/>
                            <w:bdr w:val="none" w:sz="0" w:space="0" w:color="auto"/>
                            <w:vertAlign w:val="baseline"/>
                          </w:rPr>
                        </w:pPr>
                        <w:r>
                          <w:rPr>
                            <w:rStyle w:val="span"/>
                            <w:rFonts w:ascii="Century Gothic" w:eastAsia="Century Gothic" w:hAnsi="Century Gothic" w:cs="Century Gothic"/>
                            <w:b w:val="0"/>
                            <w:bCs w:val="0"/>
                            <w:color w:val="000000"/>
                            <w:sz w:val="22"/>
                            <w:szCs w:val="22"/>
                            <w:bdr w:val="none" w:sz="0" w:space="0" w:color="auto"/>
                            <w:vertAlign w:val="baseline"/>
                          </w:rPr>
                          <w:t xml:space="preserve">Secured 87% with </w:t>
                        </w:r>
                        <w:r>
                          <w:rPr>
                            <w:rStyle w:val="strong"/>
                            <w:rFonts w:ascii="Century Gothic" w:eastAsia="Century Gothic" w:hAnsi="Century Gothic" w:cs="Century Gothic"/>
                            <w:b/>
                            <w:bCs/>
                            <w:color w:val="000000"/>
                            <w:sz w:val="22"/>
                            <w:szCs w:val="22"/>
                          </w:rPr>
                          <w:t>First class and Distinction</w:t>
                        </w:r>
                      </w:p>
                      <w:p>
                        <w:pPr>
                          <w:pStyle w:val="divdocumentli"/>
                          <w:numPr>
                            <w:ilvl w:val="0"/>
                            <w:numId w:val="3"/>
                          </w:numPr>
                          <w:spacing w:before="0" w:after="0" w:line="360" w:lineRule="atLeast"/>
                          <w:ind w:left="300" w:right="300" w:hanging="301"/>
                          <w:jc w:val="left"/>
                          <w:rPr>
                            <w:rStyle w:val="span"/>
                            <w:rFonts w:ascii="Century Gothic" w:eastAsia="Century Gothic" w:hAnsi="Century Gothic" w:cs="Century Gothic"/>
                            <w:b w:val="0"/>
                            <w:bCs w:val="0"/>
                            <w:color w:val="000000"/>
                            <w:sz w:val="22"/>
                            <w:szCs w:val="22"/>
                            <w:bdr w:val="none" w:sz="0" w:space="0" w:color="auto"/>
                            <w:vertAlign w:val="baseline"/>
                          </w:rPr>
                        </w:pPr>
                        <w:r>
                          <w:rPr>
                            <w:rStyle w:val="span"/>
                            <w:rFonts w:ascii="Century Gothic" w:eastAsia="Century Gothic" w:hAnsi="Century Gothic" w:cs="Century Gothic"/>
                            <w:b w:val="0"/>
                            <w:bCs w:val="0"/>
                            <w:color w:val="000000"/>
                            <w:sz w:val="22"/>
                            <w:szCs w:val="22"/>
                            <w:bdr w:val="none" w:sz="0" w:space="0" w:color="auto"/>
                            <w:vertAlign w:val="baseline"/>
                          </w:rPr>
                          <w:t>An active member in Football team and took part in District Level competitions</w:t>
                        </w:r>
                      </w:p>
                    </w:tc>
                  </w:tr>
                </w:tbl>
                <w:p>
                  <w:pPr>
                    <w:rPr>
                      <w:vanish/>
                    </w:rPr>
                  </w:pPr>
                </w:p>
                <w:tbl>
                  <w:tblPr>
                    <w:tblStyle w:val="documentleft-boxsectionexpreducparagraphwrapperparagraphtwocolpara"/>
                    <w:tblW w:w="0" w:type="auto"/>
                    <w:tblLayout w:type="fixed"/>
                    <w:tblCellMar>
                      <w:top w:w="300" w:type="dxa"/>
                      <w:left w:w="0" w:type="dxa"/>
                      <w:bottom w:w="0" w:type="dxa"/>
                      <w:right w:w="0" w:type="dxa"/>
                    </w:tblCellMar>
                    <w:tblLook w:val="05E0"/>
                  </w:tblPr>
                  <w:tblGrid>
                    <w:gridCol w:w="510"/>
                    <w:gridCol w:w="6020"/>
                  </w:tblGrid>
                  <w:tr>
                    <w:tblPrEx>
                      <w:tblW w:w="0" w:type="auto"/>
                      <w:tblLayout w:type="fixed"/>
                      <w:tblCellMar>
                        <w:top w:w="300" w:type="dxa"/>
                        <w:left w:w="0" w:type="dxa"/>
                        <w:bottom w:w="0" w:type="dxa"/>
                        <w:right w:w="0" w:type="dxa"/>
                      </w:tblCellMar>
                      <w:tblLook w:val="05E0"/>
                    </w:tblPrEx>
                    <w:tc>
                      <w:tcPr>
                        <w:tcW w:w="510" w:type="dxa"/>
                        <w:noWrap w:val="0"/>
                        <w:tcMar>
                          <w:top w:w="300" w:type="dxa"/>
                          <w:left w:w="5" w:type="dxa"/>
                          <w:bottom w:w="5" w:type="dxa"/>
                          <w:right w:w="5" w:type="dxa"/>
                        </w:tcMar>
                        <w:vAlign w:val="top"/>
                        <w:hideMark/>
                      </w:tcPr>
                      <w:p>
                        <w:pPr>
                          <w:pBdr>
                            <w:top w:val="none" w:sz="0" w:space="0" w:color="auto"/>
                            <w:left w:val="none" w:sz="0" w:space="0" w:color="auto"/>
                            <w:bottom w:val="none" w:sz="0" w:space="0" w:color="auto"/>
                            <w:right w:val="none" w:sz="0" w:space="0" w:color="auto"/>
                          </w:pBdr>
                          <w:spacing w:line="380" w:lineRule="atLeast"/>
                          <w:ind w:left="0" w:right="300"/>
                          <w:rPr>
                            <w:rStyle w:val="documentleft-boxspandateswrapper"/>
                            <w:rFonts w:ascii="Century Gothic" w:eastAsia="Century Gothic" w:hAnsi="Century Gothic" w:cs="Century Gothic"/>
                            <w:sz w:val="22"/>
                            <w:szCs w:val="22"/>
                            <w:bdr w:val="none" w:sz="0" w:space="0" w:color="auto"/>
                            <w:vertAlign w:val="baseline"/>
                          </w:rPr>
                        </w:pPr>
                        <w:r>
                          <w:rPr>
                            <w:rStyle w:val="documentleft-boxspandateswrapper"/>
                            <w:rFonts w:ascii="Century Gothic" w:eastAsia="Century Gothic" w:hAnsi="Century Gothic" w:cs="Century Gothic"/>
                            <w:strike w:val="0"/>
                            <w:sz w:val="22"/>
                            <w:szCs w:val="22"/>
                            <w:u w:val="none"/>
                            <w:bdr w:val="none" w:sz="0" w:space="0" w:color="auto"/>
                            <w:vertAlign w:val="baseline"/>
                          </w:rPr>
                          <w:drawing>
                            <wp:anchor simplePos="0" relativeHeight="251670528" behindDoc="0" locked="0" layoutInCell="1" allowOverlap="1">
                              <wp:simplePos x="0" y="0"/>
                              <wp:positionH relativeFrom="column">
                                <wp:posOffset>-69850</wp:posOffset>
                              </wp:positionH>
                              <wp:positionV relativeFrom="paragraph">
                                <wp:posOffset>76200</wp:posOffset>
                              </wp:positionV>
                              <wp:extent cx="102094" cy="102158"/>
                              <wp:wrapNone/>
                              <wp:docPr id="100019"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0"/>
                                      </pic:cNvPicPr>
                                    </pic:nvPicPr>
                                    <pic:blipFill>
                                      <a:blip xmlns:r="http://schemas.openxmlformats.org/officeDocument/2006/relationships" r:embed="rId9"/>
                                      <a:stretch>
                                        <a:fillRect/>
                                      </a:stretch>
                                    </pic:blipFill>
                                    <pic:spPr>
                                      <a:xfrm>
                                        <a:off x="0" y="0"/>
                                        <a:ext cx="102094" cy="102158"/>
                                      </a:xfrm>
                                      <a:prstGeom prst="rect">
                                        <a:avLst/>
                                      </a:prstGeom>
                                    </pic:spPr>
                                  </pic:pic>
                                </a:graphicData>
                              </a:graphic>
                            </wp:anchor>
                          </w:drawing>
                        </w:r>
                        <w:r>
                          <w:pict>
                            <v:rect id="_x0000_s1029" style="width:78pt;height:0;margin-top:-2pt;margin-left:-1in;position:absolute;z-index:251671552" fillcolor="this" stroked="f">
                              <v:fill opacity="0"/>
                              <v:path strokeok="f"/>
                              <v:textbox style="mso-fit-shape-to-text:t" inset="0,0,0,0">
                                <w:txbxContent>
                                  <w:p>
                                    <w:pPr>
                                      <w:pBdr>
                                        <w:top w:val="none" w:sz="0" w:space="0" w:color="auto"/>
                                        <w:left w:val="none" w:sz="0" w:space="0" w:color="auto"/>
                                        <w:bottom w:val="none" w:sz="0" w:space="0" w:color="auto"/>
                                        <w:right w:val="none" w:sz="0" w:space="0" w:color="auto"/>
                                      </w:pBdr>
                                      <w:spacing w:line="380" w:lineRule="atLeast"/>
                                      <w:ind w:left="0" w:right="300"/>
                                      <w:rPr>
                                        <w:rStyle w:val="documentleft-boxspandateswrapper"/>
                                        <w:rFonts w:ascii="Century Gothic" w:eastAsia="Century Gothic" w:hAnsi="Century Gothic" w:cs="Century Gothic"/>
                                        <w:sz w:val="22"/>
                                        <w:szCs w:val="22"/>
                                        <w:bdr w:val="none" w:sz="0" w:space="0" w:color="auto"/>
                                        <w:vertAlign w:val="baseline"/>
                                      </w:rPr>
                                    </w:pPr>
                                    <w:r>
                                      <w:rPr>
                                        <w:rStyle w:val="span"/>
                                        <w:rFonts w:ascii="Century Gothic" w:eastAsia="Century Gothic" w:hAnsi="Century Gothic" w:cs="Century Gothic"/>
                                        <w:color w:val="343434"/>
                                        <w:sz w:val="22"/>
                                        <w:szCs w:val="22"/>
                                      </w:rPr>
                                      <w:t>2008-03</w:t>
                                    </w:r>
                                    <w:r>
                                      <w:rPr>
                                        <w:rStyle w:val="documentleft-boxspandateswrapper"/>
                                        <w:rFonts w:ascii="Century Gothic" w:eastAsia="Century Gothic" w:hAnsi="Century Gothic" w:cs="Century Gothic"/>
                                        <w:sz w:val="22"/>
                                        <w:szCs w:val="22"/>
                                        <w:bdr w:val="none" w:sz="0" w:space="0" w:color="auto"/>
                                        <w:vertAlign w:val="baseline"/>
                                      </w:rPr>
                                      <w:t xml:space="preserve"> </w:t>
                                    </w:r>
                                    <w:r>
                                      <w:rPr>
                                        <w:rStyle w:val="span"/>
                                        <w:rFonts w:ascii="Century Gothic" w:eastAsia="Century Gothic" w:hAnsi="Century Gothic" w:cs="Century Gothic"/>
                                        <w:color w:val="343434"/>
                                        <w:sz w:val="22"/>
                                        <w:szCs w:val="22"/>
                                      </w:rPr>
                                      <w:t xml:space="preserve">- </w:t>
                                    </w:r>
                                    <w:r>
                                      <w:rPr>
                                        <w:rStyle w:val="span"/>
                                        <w:rFonts w:ascii="Century Gothic" w:eastAsia="Century Gothic" w:hAnsi="Century Gothic" w:cs="Century Gothic"/>
                                        <w:color w:val="343434"/>
                                        <w:sz w:val="22"/>
                                        <w:szCs w:val="22"/>
                                      </w:rPr>
                                      <w:t>2009-03</w:t>
                                    </w:r>
                                  </w:p>
                                </w:txbxContent>
                              </v:textbox>
                            </v:rect>
                          </w:pict>
                        </w:r>
                      </w:p>
                    </w:tc>
                    <w:tc>
                      <w:tcPr>
                        <w:tcW w:w="6020" w:type="dxa"/>
                        <w:noWrap w:val="0"/>
                        <w:tcMar>
                          <w:top w:w="300" w:type="dxa"/>
                          <w:left w:w="5" w:type="dxa"/>
                          <w:bottom w:w="5" w:type="dxa"/>
                          <w:right w:w="5" w:type="dxa"/>
                        </w:tcMar>
                        <w:vAlign w:val="top"/>
                        <w:hideMark/>
                      </w:tcPr>
                      <w:p>
                        <w:pPr>
                          <w:pStyle w:val="documenttxtBoldParagraph"/>
                          <w:spacing w:before="0" w:after="80" w:line="360" w:lineRule="atLeast"/>
                          <w:ind w:left="0" w:right="300"/>
                          <w:jc w:val="left"/>
                          <w:rPr>
                            <w:rStyle w:val="divdocumenttwocolparasinglecolumn"/>
                            <w:rFonts w:ascii="Century Gothic" w:eastAsia="Century Gothic" w:hAnsi="Century Gothic" w:cs="Century Gothic"/>
                            <w:b/>
                            <w:bCs/>
                            <w:color w:val="000000"/>
                            <w:sz w:val="22"/>
                            <w:szCs w:val="22"/>
                            <w:bdr w:val="none" w:sz="0" w:space="0" w:color="auto"/>
                            <w:vertAlign w:val="baseline"/>
                          </w:rPr>
                        </w:pPr>
                        <w:r>
                          <w:rPr>
                            <w:rStyle w:val="documentdegree"/>
                            <w:rFonts w:ascii="Century Gothic" w:eastAsia="Century Gothic" w:hAnsi="Century Gothic" w:cs="Century Gothic"/>
                            <w:color w:val="000000"/>
                          </w:rPr>
                          <w:t>Class 10</w:t>
                        </w:r>
                        <w:r>
                          <w:rPr>
                            <w:rStyle w:val="documentdegree"/>
                            <w:rFonts w:ascii="Century Gothic" w:eastAsia="Century Gothic" w:hAnsi="Century Gothic" w:cs="Century Gothic"/>
                            <w:color w:val="000000"/>
                          </w:rPr>
                          <w:t xml:space="preserve">: </w:t>
                        </w:r>
                        <w:r>
                          <w:rPr>
                            <w:rStyle w:val="documentprogramline"/>
                            <w:rFonts w:ascii="Century Gothic" w:eastAsia="Century Gothic" w:hAnsi="Century Gothic" w:cs="Century Gothic"/>
                            <w:color w:val="000000"/>
                          </w:rPr>
                          <w:t>Matriculation Syllabus</w:t>
                        </w:r>
                      </w:p>
                      <w:p>
                        <w:pPr>
                          <w:pStyle w:val="documentpaddedline"/>
                          <w:spacing w:before="0" w:after="100" w:line="360" w:lineRule="atLeast"/>
                          <w:ind w:left="0" w:right="300"/>
                          <w:jc w:val="left"/>
                          <w:rPr>
                            <w:rStyle w:val="divdocumenttwocolparasinglecolumn"/>
                            <w:rFonts w:ascii="Century Gothic" w:eastAsia="Century Gothic" w:hAnsi="Century Gothic" w:cs="Century Gothic"/>
                            <w:b w:val="0"/>
                            <w:bCs w:val="0"/>
                            <w:color w:val="000000"/>
                            <w:sz w:val="22"/>
                            <w:szCs w:val="22"/>
                            <w:bdr w:val="none" w:sz="0" w:space="0" w:color="auto"/>
                            <w:vertAlign w:val="baseline"/>
                          </w:rPr>
                        </w:pPr>
                        <w:r>
                          <w:rPr>
                            <w:rStyle w:val="span"/>
                            <w:rFonts w:ascii="Century Gothic" w:eastAsia="Century Gothic" w:hAnsi="Century Gothic" w:cs="Century Gothic"/>
                            <w:b w:val="0"/>
                            <w:bCs w:val="0"/>
                            <w:color w:val="000000"/>
                            <w:sz w:val="22"/>
                            <w:szCs w:val="22"/>
                          </w:rPr>
                          <w:t>A.R.L.M Matriculation</w:t>
                        </w:r>
                        <w:r>
                          <w:rPr>
                            <w:rStyle w:val="span"/>
                            <w:rFonts w:ascii="Century Gothic" w:eastAsia="Century Gothic" w:hAnsi="Century Gothic" w:cs="Century Gothic"/>
                            <w:b w:val="0"/>
                            <w:bCs w:val="0"/>
                            <w:color w:val="000000"/>
                            <w:sz w:val="22"/>
                            <w:szCs w:val="22"/>
                          </w:rPr>
                          <w:t xml:space="preserve"> - </w:t>
                        </w:r>
                        <w:r>
                          <w:rPr>
                            <w:rStyle w:val="span"/>
                            <w:rFonts w:ascii="Century Gothic" w:eastAsia="Century Gothic" w:hAnsi="Century Gothic" w:cs="Century Gothic"/>
                            <w:b w:val="0"/>
                            <w:bCs w:val="0"/>
                            <w:color w:val="000000"/>
                            <w:sz w:val="22"/>
                            <w:szCs w:val="22"/>
                          </w:rPr>
                          <w:t>Cuddalore</w:t>
                        </w:r>
                      </w:p>
                      <w:p>
                        <w:pPr>
                          <w:pStyle w:val="divdocumentli"/>
                          <w:numPr>
                            <w:ilvl w:val="0"/>
                            <w:numId w:val="4"/>
                          </w:numPr>
                          <w:spacing w:before="0" w:after="0" w:line="360" w:lineRule="atLeast"/>
                          <w:ind w:left="300" w:right="300" w:hanging="301"/>
                          <w:jc w:val="left"/>
                          <w:rPr>
                            <w:rStyle w:val="span"/>
                            <w:rFonts w:ascii="Century Gothic" w:eastAsia="Century Gothic" w:hAnsi="Century Gothic" w:cs="Century Gothic"/>
                            <w:b w:val="0"/>
                            <w:bCs w:val="0"/>
                            <w:color w:val="000000"/>
                            <w:sz w:val="22"/>
                            <w:szCs w:val="22"/>
                            <w:bdr w:val="none" w:sz="0" w:space="0" w:color="auto"/>
                            <w:vertAlign w:val="baseline"/>
                          </w:rPr>
                        </w:pPr>
                        <w:r>
                          <w:rPr>
                            <w:rStyle w:val="span"/>
                            <w:rFonts w:ascii="Century Gothic" w:eastAsia="Century Gothic" w:hAnsi="Century Gothic" w:cs="Century Gothic"/>
                            <w:b w:val="0"/>
                            <w:bCs w:val="0"/>
                            <w:color w:val="000000"/>
                            <w:sz w:val="22"/>
                            <w:szCs w:val="22"/>
                            <w:bdr w:val="none" w:sz="0" w:space="0" w:color="auto"/>
                            <w:vertAlign w:val="baseline"/>
                          </w:rPr>
                          <w:t xml:space="preserve">Secured 74% with </w:t>
                        </w:r>
                        <w:r>
                          <w:rPr>
                            <w:rStyle w:val="strong"/>
                            <w:rFonts w:ascii="Century Gothic" w:eastAsia="Century Gothic" w:hAnsi="Century Gothic" w:cs="Century Gothic"/>
                            <w:b/>
                            <w:bCs/>
                            <w:color w:val="000000"/>
                            <w:sz w:val="22"/>
                            <w:szCs w:val="22"/>
                          </w:rPr>
                          <w:t>First class.</w:t>
                        </w:r>
                      </w:p>
                    </w:tc>
                  </w:tr>
                </w:tbl>
                <w:p>
                  <w:pPr>
                    <w:rPr>
                      <w:rStyle w:val="documentsectiontitle"/>
                      <w:rFonts w:ascii="Century Gothic" w:eastAsia="Century Gothic" w:hAnsi="Century Gothic" w:cs="Century Gothic"/>
                      <w:b/>
                      <w:bCs/>
                    </w:rPr>
                  </w:pPr>
                </w:p>
              </w:tc>
            </w:tr>
          </w:tbl>
          <w:p>
            <w:pPr>
              <w:pStyle w:val="documentleft-boxParagraph"/>
              <w:pBdr>
                <w:top w:val="none" w:sz="0" w:space="0" w:color="auto"/>
                <w:left w:val="none" w:sz="0" w:space="0" w:color="auto"/>
                <w:bottom w:val="none" w:sz="0" w:space="0" w:color="auto"/>
                <w:right w:val="none" w:sz="0" w:space="0" w:color="auto"/>
              </w:pBdr>
              <w:spacing w:line="360" w:lineRule="atLeast"/>
              <w:ind w:left="0" w:right="300"/>
              <w:rPr>
                <w:rStyle w:val="documentleft-box"/>
                <w:rFonts w:ascii="Century Gothic" w:eastAsia="Century Gothic" w:hAnsi="Century Gothic" w:cs="Century Gothic"/>
                <w:sz w:val="22"/>
                <w:szCs w:val="22"/>
                <w:bdr w:val="none" w:sz="0" w:space="0" w:color="auto"/>
                <w:vertAlign w:val="baseline"/>
              </w:rPr>
            </w:pPr>
          </w:p>
        </w:tc>
        <w:tc>
          <w:tcPr>
            <w:tcW w:w="110" w:type="dxa"/>
            <w:tcMar>
              <w:top w:w="5" w:type="dxa"/>
              <w:left w:w="5" w:type="dxa"/>
              <w:bottom w:w="5" w:type="dxa"/>
              <w:right w:w="5" w:type="dxa"/>
            </w:tcMar>
            <w:vAlign w:val="bottom"/>
            <w:hideMark/>
          </w:tcPr>
          <w:p>
            <w:pPr>
              <w:pStyle w:val="documentleft-boxParagraph"/>
              <w:pBdr>
                <w:top w:val="none" w:sz="0" w:space="0" w:color="auto"/>
                <w:left w:val="none" w:sz="0" w:space="0" w:color="auto"/>
                <w:bottom w:val="none" w:sz="0" w:space="0" w:color="auto"/>
                <w:right w:val="none" w:sz="0" w:space="0" w:color="auto"/>
              </w:pBdr>
              <w:spacing w:line="360" w:lineRule="atLeast"/>
              <w:ind w:left="0" w:right="300"/>
              <w:rPr>
                <w:rStyle w:val="documentleft-box"/>
                <w:rFonts w:ascii="Century Gothic" w:eastAsia="Century Gothic" w:hAnsi="Century Gothic" w:cs="Century Gothic"/>
                <w:sz w:val="22"/>
                <w:szCs w:val="22"/>
                <w:bdr w:val="none" w:sz="0" w:space="0" w:color="auto"/>
                <w:vertAlign w:val="baseline"/>
              </w:rPr>
            </w:pPr>
          </w:p>
        </w:tc>
        <w:tc>
          <w:tcPr>
            <w:tcW w:w="3310" w:type="dxa"/>
            <w:tcMar>
              <w:top w:w="5" w:type="dxa"/>
              <w:left w:w="5" w:type="dxa"/>
              <w:bottom w:w="5" w:type="dxa"/>
              <w:right w:w="5" w:type="dxa"/>
            </w:tcMar>
            <w:vAlign w:val="top"/>
            <w:hideMark/>
          </w:tcPr>
          <w:tbl>
            <w:tblPr>
              <w:tblStyle w:val="documentright-boxsectionnth-child1"/>
              <w:tblW w:w="5000" w:type="pct"/>
              <w:tblLayout w:type="fixed"/>
              <w:tblCellMar>
                <w:top w:w="0" w:type="dxa"/>
                <w:left w:w="0" w:type="dxa"/>
                <w:bottom w:w="0" w:type="dxa"/>
                <w:right w:w="0" w:type="dxa"/>
              </w:tblCellMar>
              <w:tblLook w:val="05E0"/>
            </w:tblPr>
            <w:tblGrid>
              <w:gridCol w:w="30"/>
              <w:gridCol w:w="3270"/>
            </w:tblGrid>
            <w:tr>
              <w:tblPrEx>
                <w:tblW w:w="5000" w:type="pct"/>
                <w:tblLayout w:type="fixed"/>
                <w:tblCellMar>
                  <w:top w:w="0" w:type="dxa"/>
                  <w:left w:w="0" w:type="dxa"/>
                  <w:bottom w:w="0" w:type="dxa"/>
                  <w:right w:w="0" w:type="dxa"/>
                </w:tblCellMar>
                <w:tblLook w:val="05E0"/>
              </w:tblPrEx>
              <w:tc>
                <w:tcPr>
                  <w:tcW w:w="10" w:type="dxa"/>
                  <w:tcMar>
                    <w:top w:w="0" w:type="dxa"/>
                    <w:left w:w="5" w:type="dxa"/>
                    <w:bottom w:w="5" w:type="dxa"/>
                    <w:right w:w="5" w:type="dxa"/>
                  </w:tcMar>
                  <w:vAlign w:val="bottom"/>
                  <w:hideMark/>
                </w:tcPr>
                <w:p>
                  <w:pPr>
                    <w:rPr>
                      <w:rStyle w:val="documentleft-box"/>
                      <w:rFonts w:ascii="Century Gothic" w:eastAsia="Century Gothic" w:hAnsi="Century Gothic" w:cs="Century Gothic"/>
                      <w:sz w:val="22"/>
                      <w:szCs w:val="22"/>
                      <w:bdr w:val="none" w:sz="0" w:space="0" w:color="auto"/>
                      <w:vertAlign w:val="baseline"/>
                    </w:rPr>
                  </w:pPr>
                </w:p>
              </w:tc>
              <w:tc>
                <w:tcPr>
                  <w:tcW w:w="3280" w:type="dxa"/>
                  <w:tcMar>
                    <w:top w:w="0" w:type="dxa"/>
                    <w:left w:w="10" w:type="dxa"/>
                    <w:bottom w:w="5" w:type="dxa"/>
                    <w:right w:w="5" w:type="dxa"/>
                  </w:tcMar>
                  <w:vAlign w:val="top"/>
                  <w:hideMark/>
                </w:tcPr>
                <w:p>
                  <w:pPr>
                    <w:pStyle w:val="documentleft-boxheading"/>
                    <w:pBdr>
                      <w:top w:val="none" w:sz="0" w:space="15" w:color="auto"/>
                      <w:left w:val="none" w:sz="0" w:space="0" w:color="auto"/>
                      <w:bottom w:val="none" w:sz="0" w:space="10" w:color="auto"/>
                      <w:right w:val="none" w:sz="0" w:space="0" w:color="auto"/>
                    </w:pBdr>
                    <w:spacing w:before="0" w:line="460" w:lineRule="atLeast"/>
                    <w:ind w:left="900" w:right="200"/>
                    <w:rPr>
                      <w:rStyle w:val="documentleft-boxsectionparagraphwrapper"/>
                      <w:rFonts w:ascii="Century Gothic" w:eastAsia="Century Gothic" w:hAnsi="Century Gothic" w:cs="Century Gothic"/>
                      <w:b/>
                      <w:bCs/>
                      <w:color w:val="373D48"/>
                      <w:sz w:val="32"/>
                      <w:szCs w:val="32"/>
                      <w:bdr w:val="none" w:sz="0" w:space="0" w:color="auto"/>
                      <w:vertAlign w:val="baseline"/>
                    </w:rPr>
                  </w:pPr>
                  <w:r>
                    <w:rPr>
                      <w:rStyle w:val="documentleft-boxsectionparagraphwrapper"/>
                      <w:rFonts w:ascii="Century Gothic" w:eastAsia="Century Gothic" w:hAnsi="Century Gothic" w:cs="Century Gothic"/>
                      <w:b/>
                      <w:bCs/>
                      <w:strike w:val="0"/>
                      <w:color w:val="373D48"/>
                      <w:sz w:val="32"/>
                      <w:szCs w:val="32"/>
                      <w:u w:val="none"/>
                      <w:bdr w:val="none" w:sz="0" w:space="0" w:color="auto"/>
                      <w:vertAlign w:val="baseline"/>
                    </w:rPr>
                    <w:drawing>
                      <wp:anchor simplePos="0" relativeHeight="251672576" behindDoc="0" locked="0" layoutInCell="1" allowOverlap="1">
                        <wp:simplePos x="0" y="0"/>
                        <wp:positionH relativeFrom="column">
                          <wp:posOffset>127000</wp:posOffset>
                        </wp:positionH>
                        <wp:positionV relativeFrom="paragraph">
                          <wp:posOffset>190500</wp:posOffset>
                        </wp:positionV>
                        <wp:extent cx="368466" cy="368677"/>
                        <wp:wrapNone/>
                        <wp:docPr id="100021"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0"/>
                                </pic:cNvPicPr>
                              </pic:nvPicPr>
                              <pic:blipFill>
                                <a:blip xmlns:r="http://schemas.openxmlformats.org/officeDocument/2006/relationships" r:embed="rId10"/>
                                <a:stretch>
                                  <a:fillRect/>
                                </a:stretch>
                              </pic:blipFill>
                              <pic:spPr>
                                <a:xfrm>
                                  <a:off x="0" y="0"/>
                                  <a:ext cx="368466" cy="368677"/>
                                </a:xfrm>
                                <a:prstGeom prst="rect">
                                  <a:avLst/>
                                </a:prstGeom>
                              </pic:spPr>
                            </pic:pic>
                          </a:graphicData>
                        </a:graphic>
                      </wp:anchor>
                    </w:drawing>
                  </w:r>
                  <w:r>
                    <w:rPr>
                      <w:rStyle w:val="documentsectiontitle"/>
                      <w:rFonts w:ascii="Century Gothic" w:eastAsia="Century Gothic" w:hAnsi="Century Gothic" w:cs="Century Gothic"/>
                      <w:b/>
                      <w:bCs/>
                    </w:rPr>
                    <w:t>Contact</w:t>
                  </w:r>
                </w:p>
                <w:p>
                  <w:pPr>
                    <w:pStyle w:val="documenttxtBoldParagraph"/>
                    <w:pBdr>
                      <w:top w:val="none" w:sz="0" w:space="0" w:color="auto"/>
                      <w:left w:val="none" w:sz="0" w:space="0" w:color="auto"/>
                      <w:bottom w:val="none" w:sz="0" w:space="0" w:color="auto"/>
                      <w:right w:val="none" w:sz="0" w:space="0" w:color="auto"/>
                    </w:pBdr>
                    <w:spacing w:before="0" w:after="0" w:line="360" w:lineRule="atLeast"/>
                    <w:ind w:left="200" w:right="200"/>
                    <w:rPr>
                      <w:rStyle w:val="documentleft-boxsectionparagraphwrapper"/>
                      <w:rFonts w:ascii="Century Gothic" w:eastAsia="Century Gothic" w:hAnsi="Century Gothic" w:cs="Century Gothic"/>
                      <w:b/>
                      <w:bCs/>
                      <w:sz w:val="22"/>
                      <w:szCs w:val="22"/>
                      <w:bdr w:val="none" w:sz="0" w:space="0" w:color="auto"/>
                      <w:vertAlign w:val="baseline"/>
                    </w:rPr>
                  </w:pPr>
                  <w:r>
                    <w:rPr>
                      <w:rStyle w:val="span"/>
                      <w:rFonts w:ascii="Century Gothic" w:eastAsia="Century Gothic" w:hAnsi="Century Gothic" w:cs="Century Gothic"/>
                      <w:sz w:val="22"/>
                      <w:szCs w:val="22"/>
                    </w:rPr>
                    <w:t xml:space="preserve">Address </w:t>
                  </w:r>
                </w:p>
                <w:p>
                  <w:pPr>
                    <w:pStyle w:val="div"/>
                    <w:pBdr>
                      <w:top w:val="none" w:sz="0" w:space="0" w:color="auto"/>
                      <w:left w:val="none" w:sz="0" w:space="0" w:color="auto"/>
                      <w:bottom w:val="none" w:sz="0" w:space="0" w:color="auto"/>
                      <w:right w:val="none" w:sz="0" w:space="0" w:color="auto"/>
                    </w:pBdr>
                    <w:spacing w:before="0" w:after="0" w:line="360" w:lineRule="atLeast"/>
                    <w:ind w:left="200" w:right="200"/>
                    <w:rPr>
                      <w:rStyle w:val="documentleft-boxsectionparagraphwrapper"/>
                      <w:rFonts w:ascii="Century Gothic" w:eastAsia="Century Gothic" w:hAnsi="Century Gothic" w:cs="Century Gothic"/>
                      <w:sz w:val="22"/>
                      <w:szCs w:val="22"/>
                      <w:bdr w:val="none" w:sz="0" w:space="0" w:color="auto"/>
                      <w:vertAlign w:val="baseline"/>
                    </w:rPr>
                  </w:pPr>
                  <w:r>
                    <w:rPr>
                      <w:rStyle w:val="span"/>
                      <w:rFonts w:ascii="Century Gothic" w:eastAsia="Century Gothic" w:hAnsi="Century Gothic" w:cs="Century Gothic"/>
                      <w:sz w:val="22"/>
                      <w:szCs w:val="22"/>
                    </w:rPr>
                    <w:t>Chennai</w:t>
                  </w:r>
                  <w:r>
                    <w:rPr>
                      <w:rStyle w:val="span"/>
                      <w:rFonts w:ascii="Century Gothic" w:eastAsia="Century Gothic" w:hAnsi="Century Gothic" w:cs="Century Gothic"/>
                      <w:sz w:val="22"/>
                      <w:szCs w:val="22"/>
                    </w:rPr>
                    <w:t>,</w:t>
                  </w:r>
                  <w:r>
                    <w:rPr>
                      <w:rStyle w:val="documentleft-boxsectionparagraphwrapper"/>
                      <w:rFonts w:ascii="Century Gothic" w:eastAsia="Century Gothic" w:hAnsi="Century Gothic" w:cs="Century Gothic"/>
                      <w:sz w:val="22"/>
                      <w:szCs w:val="22"/>
                      <w:bdr w:val="none" w:sz="0" w:space="0" w:color="auto"/>
                      <w:vertAlign w:val="baseline"/>
                    </w:rPr>
                    <w:t xml:space="preserve"> </w:t>
                  </w:r>
                  <w:r>
                    <w:rPr>
                      <w:rStyle w:val="span"/>
                      <w:rFonts w:ascii="Century Gothic" w:eastAsia="Century Gothic" w:hAnsi="Century Gothic" w:cs="Century Gothic"/>
                      <w:sz w:val="22"/>
                      <w:szCs w:val="22"/>
                    </w:rPr>
                    <w:t>Tamil Nadu</w:t>
                  </w:r>
                  <w:r>
                    <w:rPr>
                      <w:rStyle w:val="span"/>
                      <w:rFonts w:ascii="Century Gothic" w:eastAsia="Century Gothic" w:hAnsi="Century Gothic" w:cs="Century Gothic"/>
                      <w:sz w:val="22"/>
                      <w:szCs w:val="22"/>
                    </w:rPr>
                    <w:t xml:space="preserve">, </w:t>
                  </w:r>
                  <w:r>
                    <w:rPr>
                      <w:rStyle w:val="span"/>
                      <w:rFonts w:ascii="Century Gothic" w:eastAsia="Century Gothic" w:hAnsi="Century Gothic" w:cs="Century Gothic"/>
                      <w:sz w:val="22"/>
                      <w:szCs w:val="22"/>
                    </w:rPr>
                    <w:t>603103</w:t>
                  </w:r>
                </w:p>
                <w:p>
                  <w:pPr>
                    <w:pStyle w:val="documenttxtBoldParagraph"/>
                    <w:pBdr>
                      <w:top w:val="none" w:sz="0" w:space="0" w:color="auto"/>
                      <w:left w:val="none" w:sz="0" w:space="0" w:color="auto"/>
                      <w:bottom w:val="none" w:sz="0" w:space="0" w:color="auto"/>
                      <w:right w:val="none" w:sz="0" w:space="0" w:color="auto"/>
                    </w:pBdr>
                    <w:spacing w:before="100" w:after="0" w:line="360" w:lineRule="atLeast"/>
                    <w:ind w:left="200" w:right="200"/>
                    <w:rPr>
                      <w:rStyle w:val="documentleft-boxsectionparagraphwrapper"/>
                      <w:rFonts w:ascii="Century Gothic" w:eastAsia="Century Gothic" w:hAnsi="Century Gothic" w:cs="Century Gothic"/>
                      <w:b/>
                      <w:bCs/>
                      <w:sz w:val="22"/>
                      <w:szCs w:val="22"/>
                      <w:bdr w:val="none" w:sz="0" w:space="0" w:color="auto"/>
                      <w:vertAlign w:val="baseline"/>
                    </w:rPr>
                  </w:pPr>
                  <w:r>
                    <w:rPr>
                      <w:rStyle w:val="span"/>
                      <w:rFonts w:ascii="Century Gothic" w:eastAsia="Century Gothic" w:hAnsi="Century Gothic" w:cs="Century Gothic"/>
                      <w:sz w:val="22"/>
                      <w:szCs w:val="22"/>
                    </w:rPr>
                    <w:t xml:space="preserve">Phone </w:t>
                  </w:r>
                </w:p>
                <w:p>
                  <w:pPr>
                    <w:pStyle w:val="div"/>
                    <w:pBdr>
                      <w:top w:val="none" w:sz="0" w:space="0" w:color="auto"/>
                      <w:left w:val="none" w:sz="0" w:space="0" w:color="auto"/>
                      <w:bottom w:val="none" w:sz="0" w:space="0" w:color="auto"/>
                      <w:right w:val="none" w:sz="0" w:space="0" w:color="auto"/>
                    </w:pBdr>
                    <w:spacing w:before="0" w:after="0" w:line="360" w:lineRule="atLeast"/>
                    <w:ind w:left="200" w:right="200"/>
                    <w:rPr>
                      <w:rStyle w:val="documentleft-boxsectionparagraphwrapper"/>
                      <w:rFonts w:ascii="Century Gothic" w:eastAsia="Century Gothic" w:hAnsi="Century Gothic" w:cs="Century Gothic"/>
                      <w:sz w:val="22"/>
                      <w:szCs w:val="22"/>
                      <w:bdr w:val="none" w:sz="0" w:space="0" w:color="auto"/>
                      <w:vertAlign w:val="baseline"/>
                    </w:rPr>
                  </w:pPr>
                  <w:r>
                    <w:rPr>
                      <w:rStyle w:val="span"/>
                      <w:rFonts w:ascii="Century Gothic" w:eastAsia="Century Gothic" w:hAnsi="Century Gothic" w:cs="Century Gothic"/>
                      <w:sz w:val="22"/>
                      <w:szCs w:val="22"/>
                    </w:rPr>
                    <w:t>960-095-8442</w:t>
                  </w:r>
                </w:p>
                <w:p>
                  <w:pPr>
                    <w:pStyle w:val="documenttxtBoldParagraph"/>
                    <w:pBdr>
                      <w:top w:val="none" w:sz="0" w:space="0" w:color="auto"/>
                      <w:left w:val="none" w:sz="0" w:space="0" w:color="auto"/>
                      <w:bottom w:val="none" w:sz="0" w:space="0" w:color="auto"/>
                      <w:right w:val="none" w:sz="0" w:space="0" w:color="auto"/>
                    </w:pBdr>
                    <w:spacing w:before="100" w:after="0" w:line="360" w:lineRule="atLeast"/>
                    <w:ind w:left="200" w:right="200"/>
                    <w:rPr>
                      <w:rStyle w:val="documentleft-boxsectionparagraphwrapper"/>
                      <w:rFonts w:ascii="Century Gothic" w:eastAsia="Century Gothic" w:hAnsi="Century Gothic" w:cs="Century Gothic"/>
                      <w:b/>
                      <w:bCs/>
                      <w:sz w:val="22"/>
                      <w:szCs w:val="22"/>
                      <w:bdr w:val="none" w:sz="0" w:space="0" w:color="auto"/>
                      <w:vertAlign w:val="baseline"/>
                    </w:rPr>
                  </w:pPr>
                  <w:r>
                    <w:rPr>
                      <w:rStyle w:val="span"/>
                      <w:rFonts w:ascii="Century Gothic" w:eastAsia="Century Gothic" w:hAnsi="Century Gothic" w:cs="Century Gothic"/>
                      <w:sz w:val="22"/>
                      <w:szCs w:val="22"/>
                    </w:rPr>
                    <w:t xml:space="preserve">E-mail </w:t>
                  </w:r>
                </w:p>
                <w:p>
                  <w:pPr>
                    <w:pStyle w:val="documentword-breakParagraph"/>
                    <w:pBdr>
                      <w:top w:val="none" w:sz="0" w:space="0" w:color="auto"/>
                      <w:left w:val="none" w:sz="0" w:space="0" w:color="auto"/>
                      <w:bottom w:val="none" w:sz="0" w:space="0" w:color="auto"/>
                      <w:right w:val="none" w:sz="0" w:space="0" w:color="auto"/>
                    </w:pBdr>
                    <w:spacing w:before="0" w:after="0" w:line="360" w:lineRule="atLeast"/>
                    <w:ind w:left="200" w:right="200"/>
                    <w:rPr>
                      <w:rStyle w:val="documentleft-boxsectionparagraphwrapper"/>
                      <w:rFonts w:ascii="Century Gothic" w:eastAsia="Century Gothic" w:hAnsi="Century Gothic" w:cs="Century Gothic"/>
                      <w:sz w:val="22"/>
                      <w:szCs w:val="22"/>
                      <w:bdr w:val="none" w:sz="0" w:space="0" w:color="auto"/>
                      <w:vertAlign w:val="baseline"/>
                    </w:rPr>
                  </w:pPr>
                  <w:r>
                    <w:rPr>
                      <w:rStyle w:val="span"/>
                      <w:rFonts w:ascii="Century Gothic" w:eastAsia="Century Gothic" w:hAnsi="Century Gothic" w:cs="Century Gothic"/>
                      <w:sz w:val="22"/>
                      <w:szCs w:val="22"/>
                    </w:rPr>
                    <w:t>m.dharan32@gmail.com</w:t>
                  </w:r>
                </w:p>
                <w:p>
                  <w:pPr>
                    <w:pStyle w:val="documenttxtBoldParagraph"/>
                    <w:pBdr>
                      <w:top w:val="none" w:sz="0" w:space="0" w:color="auto"/>
                      <w:left w:val="none" w:sz="0" w:space="0" w:color="auto"/>
                      <w:bottom w:val="none" w:sz="0" w:space="0" w:color="auto"/>
                      <w:right w:val="none" w:sz="0" w:space="0" w:color="auto"/>
                    </w:pBdr>
                    <w:spacing w:before="100" w:after="0" w:line="360" w:lineRule="atLeast"/>
                    <w:ind w:left="200" w:right="200"/>
                    <w:rPr>
                      <w:rStyle w:val="documentleft-boxsectionparagraphwrapper"/>
                      <w:rFonts w:ascii="Century Gothic" w:eastAsia="Century Gothic" w:hAnsi="Century Gothic" w:cs="Century Gothic"/>
                      <w:b/>
                      <w:bCs/>
                      <w:sz w:val="22"/>
                      <w:szCs w:val="22"/>
                      <w:bdr w:val="none" w:sz="0" w:space="0" w:color="auto"/>
                      <w:vertAlign w:val="baseline"/>
                    </w:rPr>
                  </w:pPr>
                  <w:r>
                    <w:rPr>
                      <w:rStyle w:val="documentleft-boxsectionparagraphwrapper"/>
                      <w:rFonts w:ascii="Century Gothic" w:eastAsia="Century Gothic" w:hAnsi="Century Gothic" w:cs="Century Gothic"/>
                      <w:sz w:val="22"/>
                      <w:szCs w:val="22"/>
                      <w:bdr w:val="none" w:sz="0" w:space="0" w:color="auto"/>
                      <w:vertAlign w:val="baseline"/>
                    </w:rPr>
                    <w:t>LinkedIn</w:t>
                  </w:r>
                </w:p>
                <w:p>
                  <w:pPr>
                    <w:pStyle w:val="div"/>
                    <w:pBdr>
                      <w:top w:val="none" w:sz="0" w:space="0" w:color="auto"/>
                      <w:left w:val="none" w:sz="0" w:space="0" w:color="auto"/>
                      <w:bottom w:val="none" w:sz="0" w:space="0" w:color="auto"/>
                      <w:right w:val="none" w:sz="0" w:space="0" w:color="auto"/>
                    </w:pBdr>
                    <w:spacing w:before="0" w:after="0" w:line="360" w:lineRule="atLeast"/>
                    <w:ind w:left="200" w:right="200"/>
                    <w:rPr>
                      <w:rStyle w:val="documentleft-boxsectionparagraphwrapper"/>
                      <w:rFonts w:ascii="Century Gothic" w:eastAsia="Century Gothic" w:hAnsi="Century Gothic" w:cs="Century Gothic"/>
                      <w:sz w:val="22"/>
                      <w:szCs w:val="22"/>
                      <w:bdr w:val="none" w:sz="0" w:space="0" w:color="auto"/>
                      <w:vertAlign w:val="baseline"/>
                    </w:rPr>
                  </w:pPr>
                  <w:r>
                    <w:rPr>
                      <w:rStyle w:val="documentleft-boxsectionparagraphwrapper"/>
                      <w:rFonts w:ascii="Century Gothic" w:eastAsia="Century Gothic" w:hAnsi="Century Gothic" w:cs="Century Gothic"/>
                      <w:sz w:val="22"/>
                      <w:szCs w:val="22"/>
                      <w:bdr w:val="none" w:sz="0" w:space="0" w:color="auto"/>
                      <w:vertAlign w:val="baseline"/>
                    </w:rPr>
                    <w:t>http://linkedin.com/in/muralidharan-kumar-05663621</w:t>
                  </w:r>
                </w:p>
              </w:tc>
            </w:tr>
          </w:tbl>
          <w:p>
            <w:pPr>
              <w:rPr>
                <w:vanish/>
              </w:rPr>
            </w:pPr>
          </w:p>
          <w:tbl>
            <w:tblPr>
              <w:tblStyle w:val="documentleft-boxsection"/>
              <w:tblW w:w="5000" w:type="pct"/>
              <w:tblLayout w:type="fixed"/>
              <w:tblCellMar>
                <w:top w:w="0" w:type="dxa"/>
                <w:left w:w="0" w:type="dxa"/>
                <w:bottom w:w="0" w:type="dxa"/>
                <w:right w:w="0" w:type="dxa"/>
              </w:tblCellMar>
              <w:tblLook w:val="05E0"/>
            </w:tblPr>
            <w:tblGrid>
              <w:gridCol w:w="30"/>
              <w:gridCol w:w="3270"/>
            </w:tblGrid>
            <w:tr>
              <w:tblPrEx>
                <w:tblW w:w="5000" w:type="pct"/>
                <w:tblLayout w:type="fixed"/>
                <w:tblCellMar>
                  <w:top w:w="0" w:type="dxa"/>
                  <w:left w:w="0" w:type="dxa"/>
                  <w:bottom w:w="0" w:type="dxa"/>
                  <w:right w:w="0" w:type="dxa"/>
                </w:tblCellMar>
                <w:tblLook w:val="05E0"/>
              </w:tblPrEx>
              <w:tc>
                <w:tcPr>
                  <w:tcW w:w="10" w:type="dxa"/>
                  <w:tcMar>
                    <w:top w:w="0" w:type="dxa"/>
                    <w:left w:w="5" w:type="dxa"/>
                    <w:bottom w:w="5" w:type="dxa"/>
                    <w:right w:w="5" w:type="dxa"/>
                  </w:tcMar>
                  <w:vAlign w:val="bottom"/>
                  <w:hideMark/>
                </w:tcPr>
                <w:p>
                  <w:pPr>
                    <w:pStyle w:val="documentleft-boxleftmargincellParagraph"/>
                    <w:pBdr>
                      <w:top w:val="none" w:sz="0" w:space="0" w:color="auto"/>
                      <w:left w:val="none" w:sz="0" w:space="0" w:color="auto"/>
                      <w:bottom w:val="none" w:sz="0" w:space="0" w:color="auto"/>
                      <w:right w:val="none" w:sz="0" w:space="0" w:color="auto"/>
                    </w:pBdr>
                    <w:spacing w:line="360" w:lineRule="atLeast"/>
                    <w:ind w:left="0" w:right="200"/>
                    <w:rPr>
                      <w:rStyle w:val="documentleft-boxleftmargincell"/>
                      <w:rFonts w:ascii="Century Gothic" w:eastAsia="Century Gothic" w:hAnsi="Century Gothic" w:cs="Century Gothic"/>
                      <w:sz w:val="22"/>
                      <w:szCs w:val="22"/>
                      <w:bdr w:val="none" w:sz="0" w:space="0" w:color="auto"/>
                      <w:vertAlign w:val="baseline"/>
                    </w:rPr>
                  </w:pPr>
                </w:p>
              </w:tc>
              <w:tc>
                <w:tcPr>
                  <w:tcW w:w="3280" w:type="dxa"/>
                  <w:tcMar>
                    <w:top w:w="0" w:type="dxa"/>
                    <w:left w:w="10" w:type="dxa"/>
                    <w:bottom w:w="5" w:type="dxa"/>
                    <w:right w:w="5" w:type="dxa"/>
                  </w:tcMar>
                  <w:vAlign w:val="top"/>
                  <w:hideMark/>
                </w:tcPr>
                <w:p>
                  <w:pPr>
                    <w:pStyle w:val="documentleft-boxheading"/>
                    <w:pBdr>
                      <w:top w:val="none" w:sz="0" w:space="15" w:color="auto"/>
                      <w:left w:val="none" w:sz="0" w:space="0" w:color="auto"/>
                      <w:bottom w:val="none" w:sz="0" w:space="10" w:color="auto"/>
                      <w:right w:val="none" w:sz="0" w:space="0" w:color="auto"/>
                    </w:pBdr>
                    <w:spacing w:before="0" w:line="460" w:lineRule="atLeast"/>
                    <w:ind w:left="900" w:right="200"/>
                    <w:rPr>
                      <w:rStyle w:val="documentleft-boxsectionparagraphwrapper"/>
                      <w:rFonts w:ascii="Century Gothic" w:eastAsia="Century Gothic" w:hAnsi="Century Gothic" w:cs="Century Gothic"/>
                      <w:b/>
                      <w:bCs/>
                      <w:color w:val="373D48"/>
                      <w:sz w:val="32"/>
                      <w:szCs w:val="32"/>
                      <w:bdr w:val="none" w:sz="0" w:space="0" w:color="auto"/>
                      <w:vertAlign w:val="baseline"/>
                    </w:rPr>
                  </w:pPr>
                  <w:r>
                    <w:rPr>
                      <w:rStyle w:val="documentleft-boxsectionparagraphwrapper"/>
                      <w:rFonts w:ascii="Century Gothic" w:eastAsia="Century Gothic" w:hAnsi="Century Gothic" w:cs="Century Gothic"/>
                      <w:b/>
                      <w:bCs/>
                      <w:strike w:val="0"/>
                      <w:color w:val="373D48"/>
                      <w:sz w:val="32"/>
                      <w:szCs w:val="32"/>
                      <w:u w:val="none"/>
                      <w:bdr w:val="none" w:sz="0" w:space="0" w:color="auto"/>
                      <w:vertAlign w:val="baseline"/>
                    </w:rPr>
                    <w:drawing>
                      <wp:anchor simplePos="0" relativeHeight="251673600" behindDoc="0" locked="0" layoutInCell="1" allowOverlap="1">
                        <wp:simplePos x="0" y="0"/>
                        <wp:positionH relativeFrom="column">
                          <wp:posOffset>127000</wp:posOffset>
                        </wp:positionH>
                        <wp:positionV relativeFrom="paragraph">
                          <wp:posOffset>190500</wp:posOffset>
                        </wp:positionV>
                        <wp:extent cx="368466" cy="368677"/>
                        <wp:wrapNone/>
                        <wp:docPr id="100023"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0"/>
                                </pic:cNvPicPr>
                              </pic:nvPicPr>
                              <pic:blipFill>
                                <a:blip xmlns:r="http://schemas.openxmlformats.org/officeDocument/2006/relationships" r:embed="rId11"/>
                                <a:stretch>
                                  <a:fillRect/>
                                </a:stretch>
                              </pic:blipFill>
                              <pic:spPr>
                                <a:xfrm>
                                  <a:off x="0" y="0"/>
                                  <a:ext cx="368466" cy="368677"/>
                                </a:xfrm>
                                <a:prstGeom prst="rect">
                                  <a:avLst/>
                                </a:prstGeom>
                              </pic:spPr>
                            </pic:pic>
                          </a:graphicData>
                        </a:graphic>
                      </wp:anchor>
                    </w:drawing>
                  </w:r>
                  <w:r>
                    <w:rPr>
                      <w:rStyle w:val="documentsectiontitle"/>
                      <w:rFonts w:ascii="Century Gothic" w:eastAsia="Century Gothic" w:hAnsi="Century Gothic" w:cs="Century Gothic"/>
                      <w:b/>
                      <w:bCs/>
                    </w:rPr>
                    <w:t>Skills</w:t>
                  </w:r>
                </w:p>
                <w:p>
                  <w:pPr>
                    <w:pStyle w:val="documentleft-boxparagraphwrapperdivtwocolparaParagraph"/>
                    <w:pBdr>
                      <w:top w:val="none" w:sz="0" w:space="0" w:color="auto"/>
                      <w:left w:val="none" w:sz="0" w:space="0" w:color="auto"/>
                      <w:bottom w:val="none" w:sz="0" w:space="0" w:color="auto"/>
                      <w:right w:val="none" w:sz="0" w:space="0" w:color="auto"/>
                    </w:pBdr>
                    <w:spacing w:before="0" w:line="360" w:lineRule="atLeast"/>
                    <w:ind w:left="0" w:right="200"/>
                    <w:rPr>
                      <w:rStyle w:val="documentleft-boxsectionparagraphwrapper"/>
                      <w:rFonts w:ascii="Century Gothic" w:eastAsia="Century Gothic" w:hAnsi="Century Gothic" w:cs="Century Gothic"/>
                      <w:sz w:val="22"/>
                      <w:szCs w:val="22"/>
                      <w:bdr w:val="none" w:sz="0" w:space="0" w:color="auto"/>
                      <w:vertAlign w:val="baseline"/>
                    </w:rPr>
                  </w:pPr>
                  <w:r>
                    <w:rPr>
                      <w:rStyle w:val="documentleft-boxsectionparagraphwrapper"/>
                      <w:rFonts w:ascii="Century Gothic" w:eastAsia="Century Gothic" w:hAnsi="Century Gothic" w:cs="Century Gothic"/>
                      <w:sz w:val="22"/>
                      <w:szCs w:val="22"/>
                      <w:bdr w:val="none" w:sz="0" w:space="0" w:color="auto"/>
                      <w:vertAlign w:val="baseline"/>
                    </w:rPr>
                    <w:t xml:space="preserve"> </w:t>
                  </w:r>
                </w:p>
                <w:p>
                  <w:pPr>
                    <w:pStyle w:val="p"/>
                    <w:pBdr>
                      <w:top w:val="none" w:sz="0" w:space="0" w:color="auto"/>
                      <w:left w:val="none" w:sz="0" w:space="0" w:color="auto"/>
                      <w:bottom w:val="none" w:sz="0" w:space="0" w:color="auto"/>
                      <w:right w:val="none" w:sz="0" w:space="0" w:color="auto"/>
                    </w:pBdr>
                    <w:spacing w:before="0" w:after="0" w:line="360" w:lineRule="atLeast"/>
                    <w:ind w:left="300" w:right="200"/>
                    <w:jc w:val="left"/>
                    <w:rPr>
                      <w:rStyle w:val="documentleft-boxsectionparagraphwrapper"/>
                      <w:rFonts w:ascii="Century Gothic" w:eastAsia="Century Gothic" w:hAnsi="Century Gothic" w:cs="Century Gothic"/>
                      <w:b w:val="0"/>
                      <w:bCs w:val="0"/>
                      <w:color w:val="000000"/>
                      <w:sz w:val="22"/>
                      <w:szCs w:val="22"/>
                      <w:bdr w:val="none" w:sz="0" w:space="0" w:color="auto"/>
                      <w:vertAlign w:val="baseline"/>
                    </w:rPr>
                  </w:pPr>
                  <w:r>
                    <w:rPr>
                      <w:rStyle w:val="documentleft-boxsectionparagraphwrapper"/>
                      <w:rFonts w:ascii="Century Gothic" w:eastAsia="Century Gothic" w:hAnsi="Century Gothic" w:cs="Century Gothic"/>
                      <w:b w:val="0"/>
                      <w:bCs w:val="0"/>
                      <w:color w:val="000000"/>
                      <w:sz w:val="22"/>
                      <w:szCs w:val="22"/>
                      <w:bdr w:val="none" w:sz="0" w:space="0" w:color="auto"/>
                      <w:vertAlign w:val="baseline"/>
                    </w:rPr>
                    <w:t>Core Java</w:t>
                  </w:r>
                </w:p>
                <w:p>
                  <w:pPr>
                    <w:pStyle w:val="documentrating-wrapper"/>
                    <w:pBdr>
                      <w:top w:val="none" w:sz="0" w:space="0" w:color="auto"/>
                      <w:left w:val="none" w:sz="0" w:space="0" w:color="auto"/>
                      <w:bottom w:val="none" w:sz="0" w:space="0" w:color="auto"/>
                      <w:right w:val="none" w:sz="0" w:space="0" w:color="auto"/>
                    </w:pBdr>
                    <w:spacing w:before="0" w:after="0"/>
                    <w:ind w:left="200" w:right="200"/>
                    <w:rPr>
                      <w:rStyle w:val="documentleft-boxsectionparagraphwrapper"/>
                      <w:rFonts w:ascii="Century Gothic" w:eastAsia="Century Gothic" w:hAnsi="Century Gothic" w:cs="Century Gothic"/>
                      <w:b w:val="0"/>
                      <w:bCs w:val="0"/>
                      <w:color w:val="000000"/>
                      <w:sz w:val="22"/>
                      <w:szCs w:val="22"/>
                      <w:bdr w:val="none" w:sz="0" w:space="0" w:color="auto"/>
                      <w:vertAlign w:val="baseline"/>
                    </w:rPr>
                  </w:pPr>
                  <w:r>
                    <w:rPr>
                      <w:rStyle w:val="documentleft-boxsectionparagraphwrapper"/>
                      <w:rFonts w:ascii="Century Gothic" w:eastAsia="Century Gothic" w:hAnsi="Century Gothic" w:cs="Century Gothic"/>
                      <w:b w:val="0"/>
                      <w:bCs w:val="0"/>
                      <w:strike w:val="0"/>
                      <w:color w:val="000000"/>
                      <w:sz w:val="22"/>
                      <w:szCs w:val="22"/>
                      <w:u w:val="none"/>
                      <w:bdr w:val="none" w:sz="0" w:space="0" w:color="auto"/>
                      <w:vertAlign w:val="baseline"/>
                    </w:rPr>
                    <w:drawing>
                      <wp:inline>
                        <wp:extent cx="812419" cy="165615"/>
                        <wp:docPr id="100025"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0"/>
                                </pic:cNvPicPr>
                              </pic:nvPicPr>
                              <pic:blipFill>
                                <a:blip xmlns:r="http://schemas.openxmlformats.org/officeDocument/2006/relationships" r:embed="rId12"/>
                                <a:stretch>
                                  <a:fillRect/>
                                </a:stretch>
                              </pic:blipFill>
                              <pic:spPr>
                                <a:xfrm>
                                  <a:off x="0" y="0"/>
                                  <a:ext cx="812419" cy="165615"/>
                                </a:xfrm>
                                <a:prstGeom prst="rect">
                                  <a:avLst/>
                                </a:prstGeom>
                              </pic:spPr>
                            </pic:pic>
                          </a:graphicData>
                        </a:graphic>
                      </wp:inline>
                    </w:drawing>
                  </w:r>
                </w:p>
                <w:p>
                  <w:pPr>
                    <w:pStyle w:val="documentratvsectiondivparagraphfirstparagraphsinglecolumnpaddedline"/>
                    <w:pBdr>
                      <w:top w:val="none" w:sz="0" w:space="0" w:color="auto"/>
                      <w:left w:val="none" w:sz="0" w:space="0" w:color="auto"/>
                      <w:bottom w:val="none" w:sz="0" w:space="0" w:color="auto"/>
                      <w:right w:val="none" w:sz="0" w:space="2" w:color="auto"/>
                    </w:pBdr>
                    <w:spacing w:before="0" w:after="0" w:line="260" w:lineRule="atLeast"/>
                    <w:ind w:left="200" w:right="280"/>
                    <w:jc w:val="right"/>
                    <w:rPr>
                      <w:rStyle w:val="documentleft-boxsectionparagraphwrapper"/>
                      <w:rFonts w:ascii="Century Gothic" w:eastAsia="Century Gothic" w:hAnsi="Century Gothic" w:cs="Century Gothic"/>
                      <w:b w:val="0"/>
                      <w:bCs w:val="0"/>
                      <w:color w:val="000000"/>
                      <w:sz w:val="22"/>
                      <w:szCs w:val="22"/>
                      <w:bdr w:val="none" w:sz="0" w:space="0" w:color="auto"/>
                      <w:vertAlign w:val="baseline"/>
                    </w:rPr>
                  </w:pPr>
                  <w:r>
                    <w:rPr>
                      <w:rStyle w:val="documentleft-boxsectionparagraphwrapper"/>
                      <w:rFonts w:ascii="Century Gothic" w:eastAsia="Century Gothic" w:hAnsi="Century Gothic" w:cs="Century Gothic"/>
                      <w:b w:val="0"/>
                      <w:bCs w:val="0"/>
                      <w:color w:val="000000"/>
                      <w:sz w:val="22"/>
                      <w:szCs w:val="22"/>
                      <w:bdr w:val="none" w:sz="0" w:space="0" w:color="auto"/>
                      <w:vertAlign w:val="baseline"/>
                    </w:rPr>
                    <w:t>Very Good</w:t>
                  </w:r>
                </w:p>
                <w:p>
                  <w:pPr>
                    <w:pStyle w:val="documentleft-boxparagraphwrapperdivtwocolparaParagraph"/>
                    <w:pBdr>
                      <w:top w:val="none" w:sz="0" w:space="0" w:color="auto"/>
                      <w:left w:val="none" w:sz="0" w:space="0" w:color="auto"/>
                      <w:bottom w:val="none" w:sz="0" w:space="0" w:color="auto"/>
                      <w:right w:val="none" w:sz="0" w:space="0" w:color="auto"/>
                    </w:pBdr>
                    <w:spacing w:before="0" w:line="360" w:lineRule="atLeast"/>
                    <w:ind w:left="0" w:right="200"/>
                    <w:rPr>
                      <w:rStyle w:val="documentleft-boxsectionparagraphwrapper"/>
                      <w:rFonts w:ascii="Century Gothic" w:eastAsia="Century Gothic" w:hAnsi="Century Gothic" w:cs="Century Gothic"/>
                      <w:sz w:val="22"/>
                      <w:szCs w:val="22"/>
                      <w:bdr w:val="none" w:sz="0" w:space="0" w:color="auto"/>
                      <w:vertAlign w:val="baseline"/>
                    </w:rPr>
                  </w:pPr>
                  <w:r>
                    <w:rPr>
                      <w:rStyle w:val="documentleft-boxsectionparagraphwrapper"/>
                      <w:rFonts w:ascii="Century Gothic" w:eastAsia="Century Gothic" w:hAnsi="Century Gothic" w:cs="Century Gothic"/>
                      <w:sz w:val="22"/>
                      <w:szCs w:val="22"/>
                      <w:bdr w:val="none" w:sz="0" w:space="0" w:color="auto"/>
                      <w:vertAlign w:val="baseline"/>
                    </w:rPr>
                    <w:t xml:space="preserve"> </w:t>
                  </w:r>
                </w:p>
                <w:p>
                  <w:pPr>
                    <w:pStyle w:val="p"/>
                    <w:pBdr>
                      <w:top w:val="none" w:sz="0" w:space="0" w:color="auto"/>
                      <w:left w:val="none" w:sz="0" w:space="0" w:color="auto"/>
                      <w:bottom w:val="none" w:sz="0" w:space="0" w:color="auto"/>
                      <w:right w:val="none" w:sz="0" w:space="0" w:color="auto"/>
                    </w:pBdr>
                    <w:spacing w:before="100" w:after="0" w:line="360" w:lineRule="atLeast"/>
                    <w:ind w:left="200" w:right="200"/>
                    <w:jc w:val="left"/>
                    <w:rPr>
                      <w:rStyle w:val="documentleft-boxsectionparagraphwrapper"/>
                      <w:rFonts w:ascii="Century Gothic" w:eastAsia="Century Gothic" w:hAnsi="Century Gothic" w:cs="Century Gothic"/>
                      <w:b w:val="0"/>
                      <w:bCs w:val="0"/>
                      <w:color w:val="000000"/>
                      <w:sz w:val="22"/>
                      <w:szCs w:val="22"/>
                      <w:bdr w:val="none" w:sz="0" w:space="0" w:color="auto"/>
                      <w:vertAlign w:val="baseline"/>
                    </w:rPr>
                  </w:pPr>
                  <w:r>
                    <w:rPr>
                      <w:rStyle w:val="documentleft-boxsectionparagraphwrapper"/>
                      <w:rFonts w:ascii="Century Gothic" w:eastAsia="Century Gothic" w:hAnsi="Century Gothic" w:cs="Century Gothic"/>
                      <w:b w:val="0"/>
                      <w:bCs w:val="0"/>
                      <w:color w:val="000000"/>
                      <w:sz w:val="22"/>
                      <w:szCs w:val="22"/>
                      <w:bdr w:val="none" w:sz="0" w:space="0" w:color="auto"/>
                      <w:vertAlign w:val="baseline"/>
                    </w:rPr>
                    <w:t>Spring Framework</w:t>
                  </w:r>
                </w:p>
                <w:p>
                  <w:pPr>
                    <w:pStyle w:val="documentrating-wrapper"/>
                    <w:pBdr>
                      <w:top w:val="none" w:sz="0" w:space="0" w:color="auto"/>
                      <w:left w:val="none" w:sz="0" w:space="0" w:color="auto"/>
                      <w:bottom w:val="none" w:sz="0" w:space="0" w:color="auto"/>
                      <w:right w:val="none" w:sz="0" w:space="0" w:color="auto"/>
                    </w:pBdr>
                    <w:spacing w:before="0" w:after="0"/>
                    <w:ind w:left="200" w:right="200"/>
                    <w:rPr>
                      <w:rStyle w:val="documentleft-boxsectionparagraphwrapper"/>
                      <w:rFonts w:ascii="Century Gothic" w:eastAsia="Century Gothic" w:hAnsi="Century Gothic" w:cs="Century Gothic"/>
                      <w:b w:val="0"/>
                      <w:bCs w:val="0"/>
                      <w:color w:val="000000"/>
                      <w:sz w:val="22"/>
                      <w:szCs w:val="22"/>
                      <w:bdr w:val="none" w:sz="0" w:space="0" w:color="auto"/>
                      <w:vertAlign w:val="baseline"/>
                    </w:rPr>
                  </w:pPr>
                  <w:r>
                    <w:rPr>
                      <w:rStyle w:val="documentleft-boxsectionparagraphwrapper"/>
                      <w:rFonts w:ascii="Century Gothic" w:eastAsia="Century Gothic" w:hAnsi="Century Gothic" w:cs="Century Gothic"/>
                      <w:b w:val="0"/>
                      <w:bCs w:val="0"/>
                      <w:strike w:val="0"/>
                      <w:color w:val="000000"/>
                      <w:sz w:val="22"/>
                      <w:szCs w:val="22"/>
                      <w:u w:val="none"/>
                      <w:bdr w:val="none" w:sz="0" w:space="0" w:color="auto"/>
                      <w:vertAlign w:val="baseline"/>
                    </w:rPr>
                    <w:drawing>
                      <wp:inline>
                        <wp:extent cx="812419" cy="165615"/>
                        <wp:docPr id="100027"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0"/>
                                </pic:cNvPicPr>
                              </pic:nvPicPr>
                              <pic:blipFill>
                                <a:blip xmlns:r="http://schemas.openxmlformats.org/officeDocument/2006/relationships" r:embed="rId12"/>
                                <a:stretch>
                                  <a:fillRect/>
                                </a:stretch>
                              </pic:blipFill>
                              <pic:spPr>
                                <a:xfrm>
                                  <a:off x="0" y="0"/>
                                  <a:ext cx="812419" cy="165615"/>
                                </a:xfrm>
                                <a:prstGeom prst="rect">
                                  <a:avLst/>
                                </a:prstGeom>
                              </pic:spPr>
                            </pic:pic>
                          </a:graphicData>
                        </a:graphic>
                      </wp:inline>
                    </w:drawing>
                  </w:r>
                </w:p>
                <w:p>
                  <w:pPr>
                    <w:pStyle w:val="documentpaddedline"/>
                    <w:pBdr>
                      <w:top w:val="none" w:sz="0" w:space="0" w:color="auto"/>
                      <w:left w:val="none" w:sz="0" w:space="0" w:color="auto"/>
                      <w:bottom w:val="none" w:sz="0" w:space="0" w:color="auto"/>
                      <w:right w:val="none" w:sz="0" w:space="2" w:color="auto"/>
                    </w:pBdr>
                    <w:spacing w:before="0" w:after="0" w:line="260" w:lineRule="atLeast"/>
                    <w:ind w:left="200" w:right="280"/>
                    <w:jc w:val="right"/>
                    <w:rPr>
                      <w:rStyle w:val="documentleft-boxsectionparagraphwrapper"/>
                      <w:rFonts w:ascii="Century Gothic" w:eastAsia="Century Gothic" w:hAnsi="Century Gothic" w:cs="Century Gothic"/>
                      <w:b w:val="0"/>
                      <w:bCs w:val="0"/>
                      <w:color w:val="000000"/>
                      <w:sz w:val="22"/>
                      <w:szCs w:val="22"/>
                      <w:bdr w:val="none" w:sz="0" w:space="0" w:color="auto"/>
                      <w:vertAlign w:val="baseline"/>
                    </w:rPr>
                  </w:pPr>
                  <w:r>
                    <w:rPr>
                      <w:rStyle w:val="documentleft-boxsectionparagraphwrapper"/>
                      <w:rFonts w:ascii="Century Gothic" w:eastAsia="Century Gothic" w:hAnsi="Century Gothic" w:cs="Century Gothic"/>
                      <w:b w:val="0"/>
                      <w:bCs w:val="0"/>
                      <w:color w:val="000000"/>
                      <w:sz w:val="22"/>
                      <w:szCs w:val="22"/>
                      <w:bdr w:val="none" w:sz="0" w:space="0" w:color="auto"/>
                      <w:vertAlign w:val="baseline"/>
                    </w:rPr>
                    <w:t>Very Good</w:t>
                  </w:r>
                </w:p>
                <w:p>
                  <w:pPr>
                    <w:pStyle w:val="documentleft-boxparagraphwrapperdivtwocolparaParagraph"/>
                    <w:pBdr>
                      <w:top w:val="none" w:sz="0" w:space="0" w:color="auto"/>
                      <w:left w:val="none" w:sz="0" w:space="0" w:color="auto"/>
                      <w:bottom w:val="none" w:sz="0" w:space="0" w:color="auto"/>
                      <w:right w:val="none" w:sz="0" w:space="0" w:color="auto"/>
                    </w:pBdr>
                    <w:spacing w:before="0" w:line="360" w:lineRule="atLeast"/>
                    <w:ind w:left="0" w:right="200"/>
                    <w:rPr>
                      <w:rStyle w:val="documentleft-boxsectionparagraphwrapper"/>
                      <w:rFonts w:ascii="Century Gothic" w:eastAsia="Century Gothic" w:hAnsi="Century Gothic" w:cs="Century Gothic"/>
                      <w:sz w:val="22"/>
                      <w:szCs w:val="22"/>
                      <w:bdr w:val="none" w:sz="0" w:space="0" w:color="auto"/>
                      <w:vertAlign w:val="baseline"/>
                    </w:rPr>
                  </w:pPr>
                  <w:r>
                    <w:rPr>
                      <w:rStyle w:val="documentleft-boxsectionparagraphwrapper"/>
                      <w:rFonts w:ascii="Century Gothic" w:eastAsia="Century Gothic" w:hAnsi="Century Gothic" w:cs="Century Gothic"/>
                      <w:sz w:val="22"/>
                      <w:szCs w:val="22"/>
                      <w:bdr w:val="none" w:sz="0" w:space="0" w:color="auto"/>
                      <w:vertAlign w:val="baseline"/>
                    </w:rPr>
                    <w:t xml:space="preserve"> </w:t>
                  </w:r>
                </w:p>
                <w:p>
                  <w:pPr>
                    <w:pStyle w:val="p"/>
                    <w:pBdr>
                      <w:top w:val="none" w:sz="0" w:space="0" w:color="auto"/>
                      <w:left w:val="none" w:sz="0" w:space="0" w:color="auto"/>
                      <w:bottom w:val="none" w:sz="0" w:space="0" w:color="auto"/>
                      <w:right w:val="none" w:sz="0" w:space="0" w:color="auto"/>
                    </w:pBdr>
                    <w:spacing w:before="100" w:after="0" w:line="360" w:lineRule="atLeast"/>
                    <w:ind w:left="200" w:right="200"/>
                    <w:jc w:val="left"/>
                    <w:rPr>
                      <w:rStyle w:val="documentleft-boxsectionparagraphwrapper"/>
                      <w:rFonts w:ascii="Century Gothic" w:eastAsia="Century Gothic" w:hAnsi="Century Gothic" w:cs="Century Gothic"/>
                      <w:b w:val="0"/>
                      <w:bCs w:val="0"/>
                      <w:color w:val="000000"/>
                      <w:sz w:val="22"/>
                      <w:szCs w:val="22"/>
                      <w:bdr w:val="none" w:sz="0" w:space="0" w:color="auto"/>
                      <w:vertAlign w:val="baseline"/>
                    </w:rPr>
                  </w:pPr>
                  <w:r>
                    <w:rPr>
                      <w:rStyle w:val="documentleft-boxsectionparagraphwrapper"/>
                      <w:rFonts w:ascii="Century Gothic" w:eastAsia="Century Gothic" w:hAnsi="Century Gothic" w:cs="Century Gothic"/>
                      <w:b w:val="0"/>
                      <w:bCs w:val="0"/>
                      <w:color w:val="000000"/>
                      <w:sz w:val="22"/>
                      <w:szCs w:val="22"/>
                      <w:bdr w:val="none" w:sz="0" w:space="0" w:color="auto"/>
                      <w:vertAlign w:val="baseline"/>
                    </w:rPr>
                    <w:t>MySQL</w:t>
                  </w:r>
                </w:p>
                <w:p>
                  <w:pPr>
                    <w:pStyle w:val="documentrating-wrapper"/>
                    <w:pBdr>
                      <w:top w:val="none" w:sz="0" w:space="0" w:color="auto"/>
                      <w:left w:val="none" w:sz="0" w:space="0" w:color="auto"/>
                      <w:bottom w:val="none" w:sz="0" w:space="0" w:color="auto"/>
                      <w:right w:val="none" w:sz="0" w:space="0" w:color="auto"/>
                    </w:pBdr>
                    <w:spacing w:before="0" w:after="0"/>
                    <w:ind w:left="200" w:right="200"/>
                    <w:rPr>
                      <w:rStyle w:val="documentleft-boxsectionparagraphwrapper"/>
                      <w:rFonts w:ascii="Century Gothic" w:eastAsia="Century Gothic" w:hAnsi="Century Gothic" w:cs="Century Gothic"/>
                      <w:b w:val="0"/>
                      <w:bCs w:val="0"/>
                      <w:color w:val="000000"/>
                      <w:sz w:val="22"/>
                      <w:szCs w:val="22"/>
                      <w:bdr w:val="none" w:sz="0" w:space="0" w:color="auto"/>
                      <w:vertAlign w:val="baseline"/>
                    </w:rPr>
                  </w:pPr>
                  <w:r>
                    <w:rPr>
                      <w:rStyle w:val="documentleft-boxsectionparagraphwrapper"/>
                      <w:rFonts w:ascii="Century Gothic" w:eastAsia="Century Gothic" w:hAnsi="Century Gothic" w:cs="Century Gothic"/>
                      <w:b w:val="0"/>
                      <w:bCs w:val="0"/>
                      <w:strike w:val="0"/>
                      <w:color w:val="000000"/>
                      <w:sz w:val="22"/>
                      <w:szCs w:val="22"/>
                      <w:u w:val="none"/>
                      <w:bdr w:val="none" w:sz="0" w:space="0" w:color="auto"/>
                      <w:vertAlign w:val="baseline"/>
                    </w:rPr>
                    <w:drawing>
                      <wp:inline>
                        <wp:extent cx="812419" cy="165615"/>
                        <wp:docPr id="100029"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0"/>
                                </pic:cNvPicPr>
                              </pic:nvPicPr>
                              <pic:blipFill>
                                <a:blip xmlns:r="http://schemas.openxmlformats.org/officeDocument/2006/relationships" r:embed="rId12"/>
                                <a:stretch>
                                  <a:fillRect/>
                                </a:stretch>
                              </pic:blipFill>
                              <pic:spPr>
                                <a:xfrm>
                                  <a:off x="0" y="0"/>
                                  <a:ext cx="812419" cy="165615"/>
                                </a:xfrm>
                                <a:prstGeom prst="rect">
                                  <a:avLst/>
                                </a:prstGeom>
                              </pic:spPr>
                            </pic:pic>
                          </a:graphicData>
                        </a:graphic>
                      </wp:inline>
                    </w:drawing>
                  </w:r>
                </w:p>
                <w:p>
                  <w:pPr>
                    <w:pStyle w:val="documentpaddedline"/>
                    <w:pBdr>
                      <w:top w:val="none" w:sz="0" w:space="0" w:color="auto"/>
                      <w:left w:val="none" w:sz="0" w:space="0" w:color="auto"/>
                      <w:bottom w:val="none" w:sz="0" w:space="0" w:color="auto"/>
                      <w:right w:val="none" w:sz="0" w:space="2" w:color="auto"/>
                    </w:pBdr>
                    <w:spacing w:before="0" w:after="0" w:line="260" w:lineRule="atLeast"/>
                    <w:ind w:left="200" w:right="280"/>
                    <w:jc w:val="right"/>
                    <w:rPr>
                      <w:rStyle w:val="documentleft-boxsectionparagraphwrapper"/>
                      <w:rFonts w:ascii="Century Gothic" w:eastAsia="Century Gothic" w:hAnsi="Century Gothic" w:cs="Century Gothic"/>
                      <w:b w:val="0"/>
                      <w:bCs w:val="0"/>
                      <w:color w:val="000000"/>
                      <w:sz w:val="22"/>
                      <w:szCs w:val="22"/>
                      <w:bdr w:val="none" w:sz="0" w:space="0" w:color="auto"/>
                      <w:vertAlign w:val="baseline"/>
                    </w:rPr>
                  </w:pPr>
                  <w:r>
                    <w:rPr>
                      <w:rStyle w:val="documentleft-boxsectionparagraphwrapper"/>
                      <w:rFonts w:ascii="Century Gothic" w:eastAsia="Century Gothic" w:hAnsi="Century Gothic" w:cs="Century Gothic"/>
                      <w:b w:val="0"/>
                      <w:bCs w:val="0"/>
                      <w:color w:val="000000"/>
                      <w:sz w:val="22"/>
                      <w:szCs w:val="22"/>
                      <w:bdr w:val="none" w:sz="0" w:space="0" w:color="auto"/>
                      <w:vertAlign w:val="baseline"/>
                    </w:rPr>
                    <w:t>Very Good</w:t>
                  </w:r>
                </w:p>
                <w:p>
                  <w:pPr>
                    <w:pStyle w:val="documentleft-boxparagraphwrapperdivtwocolparaParagraph"/>
                    <w:pBdr>
                      <w:top w:val="none" w:sz="0" w:space="0" w:color="auto"/>
                      <w:left w:val="none" w:sz="0" w:space="0" w:color="auto"/>
                      <w:bottom w:val="none" w:sz="0" w:space="0" w:color="auto"/>
                      <w:right w:val="none" w:sz="0" w:space="0" w:color="auto"/>
                    </w:pBdr>
                    <w:spacing w:before="0" w:line="360" w:lineRule="atLeast"/>
                    <w:ind w:left="0" w:right="200"/>
                    <w:rPr>
                      <w:rStyle w:val="documentleft-boxsectionparagraphwrapper"/>
                      <w:rFonts w:ascii="Century Gothic" w:eastAsia="Century Gothic" w:hAnsi="Century Gothic" w:cs="Century Gothic"/>
                      <w:sz w:val="22"/>
                      <w:szCs w:val="22"/>
                      <w:bdr w:val="none" w:sz="0" w:space="0" w:color="auto"/>
                      <w:vertAlign w:val="baseline"/>
                    </w:rPr>
                  </w:pPr>
                  <w:r>
                    <w:rPr>
                      <w:rStyle w:val="documentleft-boxsectionparagraphwrapper"/>
                      <w:rFonts w:ascii="Century Gothic" w:eastAsia="Century Gothic" w:hAnsi="Century Gothic" w:cs="Century Gothic"/>
                      <w:sz w:val="22"/>
                      <w:szCs w:val="22"/>
                      <w:bdr w:val="none" w:sz="0" w:space="0" w:color="auto"/>
                      <w:vertAlign w:val="baseline"/>
                    </w:rPr>
                    <w:t xml:space="preserve"> </w:t>
                  </w:r>
                </w:p>
                <w:p>
                  <w:pPr>
                    <w:pStyle w:val="p"/>
                    <w:pBdr>
                      <w:top w:val="none" w:sz="0" w:space="0" w:color="auto"/>
                      <w:left w:val="none" w:sz="0" w:space="0" w:color="auto"/>
                      <w:bottom w:val="none" w:sz="0" w:space="0" w:color="auto"/>
                      <w:right w:val="none" w:sz="0" w:space="0" w:color="auto"/>
                    </w:pBdr>
                    <w:spacing w:before="100" w:after="0" w:line="360" w:lineRule="atLeast"/>
                    <w:ind w:left="200" w:right="200"/>
                    <w:jc w:val="left"/>
                    <w:rPr>
                      <w:rStyle w:val="documentleft-boxsectionparagraphwrapper"/>
                      <w:rFonts w:ascii="Century Gothic" w:eastAsia="Century Gothic" w:hAnsi="Century Gothic" w:cs="Century Gothic"/>
                      <w:b w:val="0"/>
                      <w:bCs w:val="0"/>
                      <w:color w:val="000000"/>
                      <w:sz w:val="22"/>
                      <w:szCs w:val="22"/>
                      <w:bdr w:val="none" w:sz="0" w:space="0" w:color="auto"/>
                      <w:vertAlign w:val="baseline"/>
                    </w:rPr>
                  </w:pPr>
                  <w:r>
                    <w:rPr>
                      <w:rStyle w:val="documentleft-boxsectionparagraphwrapper"/>
                      <w:rFonts w:ascii="Century Gothic" w:eastAsia="Century Gothic" w:hAnsi="Century Gothic" w:cs="Century Gothic"/>
                      <w:b w:val="0"/>
                      <w:bCs w:val="0"/>
                      <w:color w:val="000000"/>
                      <w:sz w:val="22"/>
                      <w:szCs w:val="22"/>
                      <w:bdr w:val="none" w:sz="0" w:space="0" w:color="auto"/>
                      <w:vertAlign w:val="baseline"/>
                    </w:rPr>
                    <w:t>Hibernate</w:t>
                  </w:r>
                </w:p>
                <w:p>
                  <w:pPr>
                    <w:pStyle w:val="documentrating-wrapper"/>
                    <w:pBdr>
                      <w:top w:val="none" w:sz="0" w:space="0" w:color="auto"/>
                      <w:left w:val="none" w:sz="0" w:space="0" w:color="auto"/>
                      <w:bottom w:val="none" w:sz="0" w:space="0" w:color="auto"/>
                      <w:right w:val="none" w:sz="0" w:space="0" w:color="auto"/>
                    </w:pBdr>
                    <w:spacing w:before="0" w:after="0"/>
                    <w:ind w:left="200" w:right="200"/>
                    <w:rPr>
                      <w:rStyle w:val="documentleft-boxsectionparagraphwrapper"/>
                      <w:rFonts w:ascii="Century Gothic" w:eastAsia="Century Gothic" w:hAnsi="Century Gothic" w:cs="Century Gothic"/>
                      <w:b w:val="0"/>
                      <w:bCs w:val="0"/>
                      <w:color w:val="000000"/>
                      <w:sz w:val="22"/>
                      <w:szCs w:val="22"/>
                      <w:bdr w:val="none" w:sz="0" w:space="0" w:color="auto"/>
                      <w:vertAlign w:val="baseline"/>
                    </w:rPr>
                  </w:pPr>
                  <w:r>
                    <w:rPr>
                      <w:rStyle w:val="documentleft-boxsectionparagraphwrapper"/>
                      <w:rFonts w:ascii="Century Gothic" w:eastAsia="Century Gothic" w:hAnsi="Century Gothic" w:cs="Century Gothic"/>
                      <w:b w:val="0"/>
                      <w:bCs w:val="0"/>
                      <w:strike w:val="0"/>
                      <w:color w:val="000000"/>
                      <w:sz w:val="22"/>
                      <w:szCs w:val="22"/>
                      <w:u w:val="none"/>
                      <w:bdr w:val="none" w:sz="0" w:space="0" w:color="auto"/>
                      <w:vertAlign w:val="baseline"/>
                    </w:rPr>
                    <w:drawing>
                      <wp:inline>
                        <wp:extent cx="812419" cy="165615"/>
                        <wp:docPr id="100031"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0"/>
                                </pic:cNvPicPr>
                              </pic:nvPicPr>
                              <pic:blipFill>
                                <a:blip xmlns:r="http://schemas.openxmlformats.org/officeDocument/2006/relationships" r:embed="rId12"/>
                                <a:stretch>
                                  <a:fillRect/>
                                </a:stretch>
                              </pic:blipFill>
                              <pic:spPr>
                                <a:xfrm>
                                  <a:off x="0" y="0"/>
                                  <a:ext cx="812419" cy="165615"/>
                                </a:xfrm>
                                <a:prstGeom prst="rect">
                                  <a:avLst/>
                                </a:prstGeom>
                              </pic:spPr>
                            </pic:pic>
                          </a:graphicData>
                        </a:graphic>
                      </wp:inline>
                    </w:drawing>
                  </w:r>
                </w:p>
                <w:p>
                  <w:pPr>
                    <w:pStyle w:val="documentpaddedline"/>
                    <w:pBdr>
                      <w:top w:val="none" w:sz="0" w:space="0" w:color="auto"/>
                      <w:left w:val="none" w:sz="0" w:space="0" w:color="auto"/>
                      <w:bottom w:val="none" w:sz="0" w:space="0" w:color="auto"/>
                      <w:right w:val="none" w:sz="0" w:space="2" w:color="auto"/>
                    </w:pBdr>
                    <w:spacing w:before="0" w:after="0" w:line="260" w:lineRule="atLeast"/>
                    <w:ind w:left="200" w:right="280"/>
                    <w:jc w:val="right"/>
                    <w:rPr>
                      <w:rStyle w:val="documentleft-boxsectionparagraphwrapper"/>
                      <w:rFonts w:ascii="Century Gothic" w:eastAsia="Century Gothic" w:hAnsi="Century Gothic" w:cs="Century Gothic"/>
                      <w:b w:val="0"/>
                      <w:bCs w:val="0"/>
                      <w:color w:val="000000"/>
                      <w:sz w:val="22"/>
                      <w:szCs w:val="22"/>
                      <w:bdr w:val="none" w:sz="0" w:space="0" w:color="auto"/>
                      <w:vertAlign w:val="baseline"/>
                    </w:rPr>
                  </w:pPr>
                  <w:r>
                    <w:rPr>
                      <w:rStyle w:val="documentleft-boxsectionparagraphwrapper"/>
                      <w:rFonts w:ascii="Century Gothic" w:eastAsia="Century Gothic" w:hAnsi="Century Gothic" w:cs="Century Gothic"/>
                      <w:b w:val="0"/>
                      <w:bCs w:val="0"/>
                      <w:color w:val="000000"/>
                      <w:sz w:val="22"/>
                      <w:szCs w:val="22"/>
                      <w:bdr w:val="none" w:sz="0" w:space="0" w:color="auto"/>
                      <w:vertAlign w:val="baseline"/>
                    </w:rPr>
                    <w:t>Very Good</w:t>
                  </w:r>
                </w:p>
                <w:p>
                  <w:pPr>
                    <w:pStyle w:val="documentleft-boxparagraphwrapperdivtwocolparaParagraph"/>
                    <w:pBdr>
                      <w:top w:val="none" w:sz="0" w:space="0" w:color="auto"/>
                      <w:left w:val="none" w:sz="0" w:space="0" w:color="auto"/>
                      <w:bottom w:val="none" w:sz="0" w:space="0" w:color="auto"/>
                      <w:right w:val="none" w:sz="0" w:space="0" w:color="auto"/>
                    </w:pBdr>
                    <w:spacing w:before="0" w:line="360" w:lineRule="atLeast"/>
                    <w:ind w:left="0" w:right="200"/>
                    <w:rPr>
                      <w:rStyle w:val="documentleft-boxsectionparagraphwrapper"/>
                      <w:rFonts w:ascii="Century Gothic" w:eastAsia="Century Gothic" w:hAnsi="Century Gothic" w:cs="Century Gothic"/>
                      <w:sz w:val="22"/>
                      <w:szCs w:val="22"/>
                      <w:bdr w:val="none" w:sz="0" w:space="0" w:color="auto"/>
                      <w:vertAlign w:val="baseline"/>
                    </w:rPr>
                  </w:pPr>
                  <w:r>
                    <w:rPr>
                      <w:rStyle w:val="documentleft-boxsectionparagraphwrapper"/>
                      <w:rFonts w:ascii="Century Gothic" w:eastAsia="Century Gothic" w:hAnsi="Century Gothic" w:cs="Century Gothic"/>
                      <w:sz w:val="22"/>
                      <w:szCs w:val="22"/>
                      <w:bdr w:val="none" w:sz="0" w:space="0" w:color="auto"/>
                      <w:vertAlign w:val="baseline"/>
                    </w:rPr>
                    <w:t xml:space="preserve"> </w:t>
                  </w:r>
                </w:p>
                <w:p>
                  <w:pPr>
                    <w:pStyle w:val="p"/>
                    <w:pBdr>
                      <w:top w:val="none" w:sz="0" w:space="0" w:color="auto"/>
                      <w:left w:val="none" w:sz="0" w:space="0" w:color="auto"/>
                      <w:bottom w:val="none" w:sz="0" w:space="0" w:color="auto"/>
                      <w:right w:val="none" w:sz="0" w:space="0" w:color="auto"/>
                    </w:pBdr>
                    <w:spacing w:before="100" w:after="0" w:line="360" w:lineRule="atLeast"/>
                    <w:ind w:left="200" w:right="200"/>
                    <w:jc w:val="left"/>
                    <w:rPr>
                      <w:rStyle w:val="documentleft-boxsectionparagraphwrapper"/>
                      <w:rFonts w:ascii="Century Gothic" w:eastAsia="Century Gothic" w:hAnsi="Century Gothic" w:cs="Century Gothic"/>
                      <w:b w:val="0"/>
                      <w:bCs w:val="0"/>
                      <w:color w:val="000000"/>
                      <w:sz w:val="22"/>
                      <w:szCs w:val="22"/>
                      <w:bdr w:val="none" w:sz="0" w:space="0" w:color="auto"/>
                      <w:vertAlign w:val="baseline"/>
                    </w:rPr>
                  </w:pPr>
                  <w:r>
                    <w:rPr>
                      <w:rStyle w:val="documentleft-boxsectionparagraphwrapper"/>
                      <w:rFonts w:ascii="Century Gothic" w:eastAsia="Century Gothic" w:hAnsi="Century Gothic" w:cs="Century Gothic"/>
                      <w:b w:val="0"/>
                      <w:bCs w:val="0"/>
                      <w:color w:val="000000"/>
                      <w:sz w:val="22"/>
                      <w:szCs w:val="22"/>
                      <w:bdr w:val="none" w:sz="0" w:space="0" w:color="auto"/>
                      <w:vertAlign w:val="baseline"/>
                    </w:rPr>
                    <w:t>JPA</w:t>
                  </w:r>
                </w:p>
                <w:p>
                  <w:pPr>
                    <w:pStyle w:val="documentrating-wrapper"/>
                    <w:pBdr>
                      <w:top w:val="none" w:sz="0" w:space="0" w:color="auto"/>
                      <w:left w:val="none" w:sz="0" w:space="0" w:color="auto"/>
                      <w:bottom w:val="none" w:sz="0" w:space="0" w:color="auto"/>
                      <w:right w:val="none" w:sz="0" w:space="0" w:color="auto"/>
                    </w:pBdr>
                    <w:spacing w:before="0" w:after="0"/>
                    <w:ind w:left="200" w:right="200"/>
                    <w:rPr>
                      <w:rStyle w:val="documentleft-boxsectionparagraphwrapper"/>
                      <w:rFonts w:ascii="Century Gothic" w:eastAsia="Century Gothic" w:hAnsi="Century Gothic" w:cs="Century Gothic"/>
                      <w:b w:val="0"/>
                      <w:bCs w:val="0"/>
                      <w:color w:val="000000"/>
                      <w:sz w:val="22"/>
                      <w:szCs w:val="22"/>
                      <w:bdr w:val="none" w:sz="0" w:space="0" w:color="auto"/>
                      <w:vertAlign w:val="baseline"/>
                    </w:rPr>
                  </w:pPr>
                  <w:r>
                    <w:rPr>
                      <w:rStyle w:val="documentleft-boxsectionparagraphwrapper"/>
                      <w:rFonts w:ascii="Century Gothic" w:eastAsia="Century Gothic" w:hAnsi="Century Gothic" w:cs="Century Gothic"/>
                      <w:b w:val="0"/>
                      <w:bCs w:val="0"/>
                      <w:strike w:val="0"/>
                      <w:color w:val="000000"/>
                      <w:sz w:val="22"/>
                      <w:szCs w:val="22"/>
                      <w:u w:val="none"/>
                      <w:bdr w:val="none" w:sz="0" w:space="0" w:color="auto"/>
                      <w:vertAlign w:val="baseline"/>
                    </w:rPr>
                    <w:drawing>
                      <wp:inline>
                        <wp:extent cx="812419" cy="165615"/>
                        <wp:docPr id="100033"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0"/>
                                </pic:cNvPicPr>
                              </pic:nvPicPr>
                              <pic:blipFill>
                                <a:blip xmlns:r="http://schemas.openxmlformats.org/officeDocument/2006/relationships" r:embed="rId12"/>
                                <a:stretch>
                                  <a:fillRect/>
                                </a:stretch>
                              </pic:blipFill>
                              <pic:spPr>
                                <a:xfrm>
                                  <a:off x="0" y="0"/>
                                  <a:ext cx="812419" cy="165615"/>
                                </a:xfrm>
                                <a:prstGeom prst="rect">
                                  <a:avLst/>
                                </a:prstGeom>
                              </pic:spPr>
                            </pic:pic>
                          </a:graphicData>
                        </a:graphic>
                      </wp:inline>
                    </w:drawing>
                  </w:r>
                </w:p>
                <w:p>
                  <w:pPr>
                    <w:pStyle w:val="documentpaddedline"/>
                    <w:pBdr>
                      <w:top w:val="none" w:sz="0" w:space="0" w:color="auto"/>
                      <w:left w:val="none" w:sz="0" w:space="0" w:color="auto"/>
                      <w:bottom w:val="none" w:sz="0" w:space="0" w:color="auto"/>
                      <w:right w:val="none" w:sz="0" w:space="2" w:color="auto"/>
                    </w:pBdr>
                    <w:spacing w:before="0" w:after="0" w:line="260" w:lineRule="atLeast"/>
                    <w:ind w:left="200" w:right="280"/>
                    <w:jc w:val="right"/>
                    <w:rPr>
                      <w:rStyle w:val="documentleft-boxsectionparagraphwrapper"/>
                      <w:rFonts w:ascii="Century Gothic" w:eastAsia="Century Gothic" w:hAnsi="Century Gothic" w:cs="Century Gothic"/>
                      <w:b w:val="0"/>
                      <w:bCs w:val="0"/>
                      <w:color w:val="000000"/>
                      <w:sz w:val="22"/>
                      <w:szCs w:val="22"/>
                      <w:bdr w:val="none" w:sz="0" w:space="0" w:color="auto"/>
                      <w:vertAlign w:val="baseline"/>
                    </w:rPr>
                  </w:pPr>
                  <w:r>
                    <w:rPr>
                      <w:rStyle w:val="documentleft-boxsectionparagraphwrapper"/>
                      <w:rFonts w:ascii="Century Gothic" w:eastAsia="Century Gothic" w:hAnsi="Century Gothic" w:cs="Century Gothic"/>
                      <w:b w:val="0"/>
                      <w:bCs w:val="0"/>
                      <w:color w:val="000000"/>
                      <w:sz w:val="22"/>
                      <w:szCs w:val="22"/>
                      <w:bdr w:val="none" w:sz="0" w:space="0" w:color="auto"/>
                      <w:vertAlign w:val="baseline"/>
                    </w:rPr>
                    <w:t>Very Good</w:t>
                  </w:r>
                </w:p>
                <w:p>
                  <w:pPr>
                    <w:pStyle w:val="documentleft-boxparagraphwrapperdivtwocolparaParagraph"/>
                    <w:pBdr>
                      <w:top w:val="none" w:sz="0" w:space="0" w:color="auto"/>
                      <w:left w:val="none" w:sz="0" w:space="0" w:color="auto"/>
                      <w:bottom w:val="none" w:sz="0" w:space="0" w:color="auto"/>
                      <w:right w:val="none" w:sz="0" w:space="0" w:color="auto"/>
                    </w:pBdr>
                    <w:spacing w:before="0" w:line="360" w:lineRule="atLeast"/>
                    <w:ind w:left="0" w:right="200"/>
                    <w:rPr>
                      <w:rStyle w:val="documentleft-boxsectionparagraphwrapper"/>
                      <w:rFonts w:ascii="Century Gothic" w:eastAsia="Century Gothic" w:hAnsi="Century Gothic" w:cs="Century Gothic"/>
                      <w:sz w:val="22"/>
                      <w:szCs w:val="22"/>
                      <w:bdr w:val="none" w:sz="0" w:space="0" w:color="auto"/>
                      <w:vertAlign w:val="baseline"/>
                    </w:rPr>
                  </w:pPr>
                  <w:r>
                    <w:rPr>
                      <w:rStyle w:val="documentleft-boxsectionparagraphwrapper"/>
                      <w:rFonts w:ascii="Century Gothic" w:eastAsia="Century Gothic" w:hAnsi="Century Gothic" w:cs="Century Gothic"/>
                      <w:sz w:val="22"/>
                      <w:szCs w:val="22"/>
                      <w:bdr w:val="none" w:sz="0" w:space="0" w:color="auto"/>
                      <w:vertAlign w:val="baseline"/>
                    </w:rPr>
                    <w:t xml:space="preserve"> </w:t>
                  </w:r>
                </w:p>
                <w:p>
                  <w:pPr>
                    <w:pStyle w:val="p"/>
                    <w:pBdr>
                      <w:top w:val="none" w:sz="0" w:space="0" w:color="auto"/>
                      <w:left w:val="none" w:sz="0" w:space="0" w:color="auto"/>
                      <w:bottom w:val="none" w:sz="0" w:space="0" w:color="auto"/>
                      <w:right w:val="none" w:sz="0" w:space="0" w:color="auto"/>
                    </w:pBdr>
                    <w:spacing w:before="100" w:after="0" w:line="360" w:lineRule="atLeast"/>
                    <w:ind w:left="200" w:right="200"/>
                    <w:jc w:val="left"/>
                    <w:rPr>
                      <w:rStyle w:val="documentleft-boxsectionparagraphwrapper"/>
                      <w:rFonts w:ascii="Century Gothic" w:eastAsia="Century Gothic" w:hAnsi="Century Gothic" w:cs="Century Gothic"/>
                      <w:b w:val="0"/>
                      <w:bCs w:val="0"/>
                      <w:color w:val="000000"/>
                      <w:sz w:val="22"/>
                      <w:szCs w:val="22"/>
                      <w:bdr w:val="none" w:sz="0" w:space="0" w:color="auto"/>
                      <w:vertAlign w:val="baseline"/>
                    </w:rPr>
                  </w:pPr>
                  <w:r>
                    <w:rPr>
                      <w:rStyle w:val="documentleft-boxsectionparagraphwrapper"/>
                      <w:rFonts w:ascii="Century Gothic" w:eastAsia="Century Gothic" w:hAnsi="Century Gothic" w:cs="Century Gothic"/>
                      <w:b w:val="0"/>
                      <w:bCs w:val="0"/>
                      <w:color w:val="000000"/>
                      <w:sz w:val="22"/>
                      <w:szCs w:val="22"/>
                      <w:bdr w:val="none" w:sz="0" w:space="0" w:color="auto"/>
                      <w:vertAlign w:val="baseline"/>
                    </w:rPr>
                    <w:t>Rest APIs</w:t>
                  </w:r>
                </w:p>
                <w:p>
                  <w:pPr>
                    <w:pStyle w:val="documentrating-wrapper"/>
                    <w:pBdr>
                      <w:top w:val="none" w:sz="0" w:space="0" w:color="auto"/>
                      <w:left w:val="none" w:sz="0" w:space="0" w:color="auto"/>
                      <w:bottom w:val="none" w:sz="0" w:space="0" w:color="auto"/>
                      <w:right w:val="none" w:sz="0" w:space="0" w:color="auto"/>
                    </w:pBdr>
                    <w:spacing w:before="0" w:after="0"/>
                    <w:ind w:left="200" w:right="200"/>
                    <w:rPr>
                      <w:rStyle w:val="documentleft-boxsectionparagraphwrapper"/>
                      <w:rFonts w:ascii="Century Gothic" w:eastAsia="Century Gothic" w:hAnsi="Century Gothic" w:cs="Century Gothic"/>
                      <w:b w:val="0"/>
                      <w:bCs w:val="0"/>
                      <w:color w:val="000000"/>
                      <w:sz w:val="22"/>
                      <w:szCs w:val="22"/>
                      <w:bdr w:val="none" w:sz="0" w:space="0" w:color="auto"/>
                      <w:vertAlign w:val="baseline"/>
                    </w:rPr>
                  </w:pPr>
                  <w:r>
                    <w:rPr>
                      <w:rStyle w:val="documentleft-boxsectionparagraphwrapper"/>
                      <w:rFonts w:ascii="Century Gothic" w:eastAsia="Century Gothic" w:hAnsi="Century Gothic" w:cs="Century Gothic"/>
                      <w:b w:val="0"/>
                      <w:bCs w:val="0"/>
                      <w:strike w:val="0"/>
                      <w:color w:val="000000"/>
                      <w:sz w:val="22"/>
                      <w:szCs w:val="22"/>
                      <w:u w:val="none"/>
                      <w:bdr w:val="none" w:sz="0" w:space="0" w:color="auto"/>
                      <w:vertAlign w:val="baseline"/>
                    </w:rPr>
                    <w:drawing>
                      <wp:inline>
                        <wp:extent cx="812419" cy="165615"/>
                        <wp:docPr id="100035"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0"/>
                                </pic:cNvPicPr>
                              </pic:nvPicPr>
                              <pic:blipFill>
                                <a:blip xmlns:r="http://schemas.openxmlformats.org/officeDocument/2006/relationships" r:embed="rId13"/>
                                <a:stretch>
                                  <a:fillRect/>
                                </a:stretch>
                              </pic:blipFill>
                              <pic:spPr>
                                <a:xfrm>
                                  <a:off x="0" y="0"/>
                                  <a:ext cx="812419" cy="165615"/>
                                </a:xfrm>
                                <a:prstGeom prst="rect">
                                  <a:avLst/>
                                </a:prstGeom>
                              </pic:spPr>
                            </pic:pic>
                          </a:graphicData>
                        </a:graphic>
                      </wp:inline>
                    </w:drawing>
                  </w:r>
                </w:p>
                <w:p>
                  <w:pPr>
                    <w:pStyle w:val="documentpaddedline"/>
                    <w:pBdr>
                      <w:top w:val="none" w:sz="0" w:space="0" w:color="auto"/>
                      <w:left w:val="none" w:sz="0" w:space="0" w:color="auto"/>
                      <w:bottom w:val="none" w:sz="0" w:space="0" w:color="auto"/>
                      <w:right w:val="none" w:sz="0" w:space="2" w:color="auto"/>
                    </w:pBdr>
                    <w:spacing w:before="0" w:after="0" w:line="260" w:lineRule="atLeast"/>
                    <w:ind w:left="200" w:right="280"/>
                    <w:jc w:val="right"/>
                    <w:rPr>
                      <w:rStyle w:val="documentleft-boxsectionparagraphwrapper"/>
                      <w:rFonts w:ascii="Century Gothic" w:eastAsia="Century Gothic" w:hAnsi="Century Gothic" w:cs="Century Gothic"/>
                      <w:b w:val="0"/>
                      <w:bCs w:val="0"/>
                      <w:color w:val="000000"/>
                      <w:sz w:val="22"/>
                      <w:szCs w:val="22"/>
                      <w:bdr w:val="none" w:sz="0" w:space="0" w:color="auto"/>
                      <w:vertAlign w:val="baseline"/>
                    </w:rPr>
                  </w:pPr>
                  <w:r>
                    <w:rPr>
                      <w:rStyle w:val="documentleft-boxsectionparagraphwrapper"/>
                      <w:rFonts w:ascii="Century Gothic" w:eastAsia="Century Gothic" w:hAnsi="Century Gothic" w:cs="Century Gothic"/>
                      <w:b w:val="0"/>
                      <w:bCs w:val="0"/>
                      <w:color w:val="000000"/>
                      <w:sz w:val="22"/>
                      <w:szCs w:val="22"/>
                      <w:bdr w:val="none" w:sz="0" w:space="0" w:color="auto"/>
                      <w:vertAlign w:val="baseline"/>
                    </w:rPr>
                    <w:t>Good</w:t>
                  </w:r>
                </w:p>
                <w:p>
                  <w:pPr>
                    <w:pStyle w:val="documentleft-boxparagraphwrapperdivtwocolparaParagraph"/>
                    <w:pBdr>
                      <w:top w:val="none" w:sz="0" w:space="0" w:color="auto"/>
                      <w:left w:val="none" w:sz="0" w:space="0" w:color="auto"/>
                      <w:bottom w:val="none" w:sz="0" w:space="0" w:color="auto"/>
                      <w:right w:val="none" w:sz="0" w:space="0" w:color="auto"/>
                    </w:pBdr>
                    <w:spacing w:before="0" w:line="360" w:lineRule="atLeast"/>
                    <w:ind w:left="0" w:right="200"/>
                    <w:rPr>
                      <w:rStyle w:val="documentleft-boxsectionparagraphwrapper"/>
                      <w:rFonts w:ascii="Century Gothic" w:eastAsia="Century Gothic" w:hAnsi="Century Gothic" w:cs="Century Gothic"/>
                      <w:sz w:val="22"/>
                      <w:szCs w:val="22"/>
                      <w:bdr w:val="none" w:sz="0" w:space="0" w:color="auto"/>
                      <w:vertAlign w:val="baseline"/>
                    </w:rPr>
                  </w:pPr>
                  <w:r>
                    <w:rPr>
                      <w:rStyle w:val="documentleft-boxsectionparagraphwrapper"/>
                      <w:rFonts w:ascii="Century Gothic" w:eastAsia="Century Gothic" w:hAnsi="Century Gothic" w:cs="Century Gothic"/>
                      <w:sz w:val="22"/>
                      <w:szCs w:val="22"/>
                      <w:bdr w:val="none" w:sz="0" w:space="0" w:color="auto"/>
                      <w:vertAlign w:val="baseline"/>
                    </w:rPr>
                    <w:t xml:space="preserve"> </w:t>
                  </w:r>
                </w:p>
                <w:p>
                  <w:pPr>
                    <w:pStyle w:val="p"/>
                    <w:pBdr>
                      <w:top w:val="none" w:sz="0" w:space="0" w:color="auto"/>
                      <w:left w:val="none" w:sz="0" w:space="0" w:color="auto"/>
                      <w:bottom w:val="none" w:sz="0" w:space="0" w:color="auto"/>
                      <w:right w:val="none" w:sz="0" w:space="0" w:color="auto"/>
                    </w:pBdr>
                    <w:spacing w:before="100" w:after="0" w:line="360" w:lineRule="atLeast"/>
                    <w:ind w:left="200" w:right="200"/>
                    <w:jc w:val="left"/>
                    <w:rPr>
                      <w:rStyle w:val="documentleft-boxsectionparagraphwrapper"/>
                      <w:rFonts w:ascii="Century Gothic" w:eastAsia="Century Gothic" w:hAnsi="Century Gothic" w:cs="Century Gothic"/>
                      <w:b w:val="0"/>
                      <w:bCs w:val="0"/>
                      <w:color w:val="000000"/>
                      <w:sz w:val="22"/>
                      <w:szCs w:val="22"/>
                      <w:bdr w:val="none" w:sz="0" w:space="0" w:color="auto"/>
                      <w:vertAlign w:val="baseline"/>
                    </w:rPr>
                  </w:pPr>
                  <w:r>
                    <w:rPr>
                      <w:rStyle w:val="documentleft-boxsectionparagraphwrapper"/>
                      <w:rFonts w:ascii="Century Gothic" w:eastAsia="Century Gothic" w:hAnsi="Century Gothic" w:cs="Century Gothic"/>
                      <w:b w:val="0"/>
                      <w:bCs w:val="0"/>
                      <w:color w:val="000000"/>
                      <w:sz w:val="22"/>
                      <w:szCs w:val="22"/>
                      <w:bdr w:val="none" w:sz="0" w:space="0" w:color="auto"/>
                      <w:vertAlign w:val="baseline"/>
                    </w:rPr>
                    <w:t>Microservices</w:t>
                  </w:r>
                </w:p>
                <w:p>
                  <w:pPr>
                    <w:pStyle w:val="documentrating-wrapper"/>
                    <w:pBdr>
                      <w:top w:val="none" w:sz="0" w:space="0" w:color="auto"/>
                      <w:left w:val="none" w:sz="0" w:space="0" w:color="auto"/>
                      <w:bottom w:val="none" w:sz="0" w:space="0" w:color="auto"/>
                      <w:right w:val="none" w:sz="0" w:space="0" w:color="auto"/>
                    </w:pBdr>
                    <w:spacing w:before="0" w:after="0"/>
                    <w:ind w:left="200" w:right="200"/>
                    <w:rPr>
                      <w:rStyle w:val="documentleft-boxsectionparagraphwrapper"/>
                      <w:rFonts w:ascii="Century Gothic" w:eastAsia="Century Gothic" w:hAnsi="Century Gothic" w:cs="Century Gothic"/>
                      <w:b w:val="0"/>
                      <w:bCs w:val="0"/>
                      <w:color w:val="000000"/>
                      <w:sz w:val="22"/>
                      <w:szCs w:val="22"/>
                      <w:bdr w:val="none" w:sz="0" w:space="0" w:color="auto"/>
                      <w:vertAlign w:val="baseline"/>
                    </w:rPr>
                  </w:pPr>
                  <w:r>
                    <w:rPr>
                      <w:rStyle w:val="documentleft-boxsectionparagraphwrapper"/>
                      <w:rFonts w:ascii="Century Gothic" w:eastAsia="Century Gothic" w:hAnsi="Century Gothic" w:cs="Century Gothic"/>
                      <w:b w:val="0"/>
                      <w:bCs w:val="0"/>
                      <w:strike w:val="0"/>
                      <w:color w:val="000000"/>
                      <w:sz w:val="22"/>
                      <w:szCs w:val="22"/>
                      <w:u w:val="none"/>
                      <w:bdr w:val="none" w:sz="0" w:space="0" w:color="auto"/>
                      <w:vertAlign w:val="baseline"/>
                    </w:rPr>
                    <w:drawing>
                      <wp:inline>
                        <wp:extent cx="812419" cy="165615"/>
                        <wp:docPr id="100037"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0"/>
                                </pic:cNvPicPr>
                              </pic:nvPicPr>
                              <pic:blipFill>
                                <a:blip xmlns:r="http://schemas.openxmlformats.org/officeDocument/2006/relationships" r:embed="rId13"/>
                                <a:stretch>
                                  <a:fillRect/>
                                </a:stretch>
                              </pic:blipFill>
                              <pic:spPr>
                                <a:xfrm>
                                  <a:off x="0" y="0"/>
                                  <a:ext cx="812419" cy="165615"/>
                                </a:xfrm>
                                <a:prstGeom prst="rect">
                                  <a:avLst/>
                                </a:prstGeom>
                              </pic:spPr>
                            </pic:pic>
                          </a:graphicData>
                        </a:graphic>
                      </wp:inline>
                    </w:drawing>
                  </w:r>
                </w:p>
                <w:p>
                  <w:pPr>
                    <w:pStyle w:val="documentpaddedline"/>
                    <w:pBdr>
                      <w:top w:val="none" w:sz="0" w:space="0" w:color="auto"/>
                      <w:left w:val="none" w:sz="0" w:space="0" w:color="auto"/>
                      <w:bottom w:val="none" w:sz="0" w:space="0" w:color="auto"/>
                      <w:right w:val="none" w:sz="0" w:space="2" w:color="auto"/>
                    </w:pBdr>
                    <w:spacing w:before="0" w:after="0" w:line="260" w:lineRule="atLeast"/>
                    <w:ind w:left="200" w:right="280"/>
                    <w:jc w:val="right"/>
                    <w:rPr>
                      <w:rStyle w:val="documentleft-boxsectionparagraphwrapper"/>
                      <w:rFonts w:ascii="Century Gothic" w:eastAsia="Century Gothic" w:hAnsi="Century Gothic" w:cs="Century Gothic"/>
                      <w:b w:val="0"/>
                      <w:bCs w:val="0"/>
                      <w:color w:val="000000"/>
                      <w:sz w:val="22"/>
                      <w:szCs w:val="22"/>
                      <w:bdr w:val="none" w:sz="0" w:space="0" w:color="auto"/>
                      <w:vertAlign w:val="baseline"/>
                    </w:rPr>
                  </w:pPr>
                  <w:r>
                    <w:rPr>
                      <w:rStyle w:val="documentleft-boxsectionparagraphwrapper"/>
                      <w:rFonts w:ascii="Century Gothic" w:eastAsia="Century Gothic" w:hAnsi="Century Gothic" w:cs="Century Gothic"/>
                      <w:b w:val="0"/>
                      <w:bCs w:val="0"/>
                      <w:color w:val="000000"/>
                      <w:sz w:val="22"/>
                      <w:szCs w:val="22"/>
                      <w:bdr w:val="none" w:sz="0" w:space="0" w:color="auto"/>
                      <w:vertAlign w:val="baseline"/>
                    </w:rPr>
                    <w:t>Good</w:t>
                  </w:r>
                </w:p>
              </w:tc>
            </w:tr>
          </w:tbl>
          <w:p>
            <w:pPr>
              <w:rPr>
                <w:rStyle w:val="documentleft-box"/>
                <w:rFonts w:ascii="Century Gothic" w:eastAsia="Century Gothic" w:hAnsi="Century Gothic" w:cs="Century Gothic"/>
                <w:sz w:val="22"/>
                <w:szCs w:val="22"/>
                <w:bdr w:val="none" w:sz="0" w:space="0" w:color="auto"/>
                <w:vertAlign w:val="baseline"/>
              </w:rPr>
            </w:pPr>
          </w:p>
        </w:tc>
      </w:tr>
    </w:tbl>
    <w:p>
      <w:p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 w:lineRule="auto"/>
        <w:rPr>
          <w:rFonts w:ascii="Century Gothic" w:eastAsia="Century Gothic" w:hAnsi="Century Gothic" w:cs="Century Gothic"/>
          <w:sz w:val="22"/>
          <w:szCs w:val="22"/>
          <w:bdr w:val="none" w:sz="0" w:space="0" w:color="auto"/>
          <w:vertAlign w:val="baseline"/>
        </w:rPr>
      </w:pPr>
      <w:r>
        <w:rPr>
          <w:color w:val="FFFFFF"/>
          <w:sz w:val="2"/>
        </w:rPr>
        <w:t>.</w:t>
      </w:r>
    </w:p>
    <w:sectPr>
      <w:pgSz w:w="12240" w:h="15840"/>
      <w:pgMar w:top="500" w:right="300" w:bottom="500" w:left="0" w:header="720" w:footer="720"/>
      <w:cols w:space="720"/>
    </w:sectPr>
  </w:body>
</w:document>
</file>

<file path=word/fontTable.xml><?xml version="1.0" encoding="utf-8"?>
<w:fonts xmlns:r="http://schemas.openxmlformats.org/officeDocument/2006/relationships" xmlns:w="http://schemas.openxmlformats.org/wordprocessingml/2006/main">
  <w:font w:name="Century Gothic">
    <w:charset w:val="00"/>
    <w:family w:val="auto"/>
    <w:pitch w:val="default"/>
    <w:sig w:usb0="00000000" w:usb1="00000000" w:usb2="00000000" w:usb3="00000000" w:csb0="00000001" w:csb1="00000000"/>
    <w:embedRegular r:id="rId1" w:fontKey="{F349BC9F-7A84-406F-BC63-4D0D63251499}"/>
    <w:embedBold r:id="rId2" w:fontKey="{8317AEDF-A5BA-4EB8-ABAD-7064FBBDC051}"/>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paragraph" w:styleId="Heading1">
    <w:name w:val="heading 1"/>
    <w:basedOn w:val="Normal"/>
    <w:next w:val="Normal"/>
    <w:link w:val="Heading1Char"/>
    <w:uiPriority w:val="9"/>
    <w:qFormat/>
    <w:rsid w:val="00506D7A"/>
    <w:pPr>
      <w:keepNext/>
      <w:keepLines/>
      <w:pBdr>
        <w:top w:val="none" w:sz="0" w:space="0" w:color="auto"/>
        <w:left w:val="none" w:sz="0" w:space="0" w:color="auto"/>
        <w:bottom w:val="none" w:sz="0" w:space="0" w:color="auto"/>
        <w:right w:val="none" w:sz="0" w:space="0" w:color="auto"/>
      </w:pBdr>
      <w:spacing w:before="240" w:after="0"/>
      <w:outlineLvl w:val="0"/>
    </w:pPr>
    <w:rPr>
      <w:rFonts w:ascii="Times New Roman" w:eastAsia="Times New Roman" w:hAnsi="Times New Roman" w:cs="Times New Roman"/>
      <w:b/>
      <w:bCs/>
      <w:i w:val="0"/>
      <w:color w:val="2F5496" w:themeShade="BF"/>
      <w:kern w:val="36"/>
      <w:sz w:val="48"/>
      <w:szCs w:val="48"/>
      <w:bdr w:val="none" w:sz="0" w:space="0" w:color="auto"/>
      <w:vertAlign w:val="baseline"/>
    </w:rPr>
  </w:style>
  <w:style w:type="paragraph" w:styleId="Heading2">
    <w:name w:val="heading 2"/>
    <w:basedOn w:val="Normal"/>
    <w:next w:val="Normal"/>
    <w:link w:val="Heading2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1"/>
    </w:pPr>
    <w:rPr>
      <w:rFonts w:ascii="Times New Roman" w:eastAsia="Times New Roman" w:hAnsi="Times New Roman" w:cs="Times New Roman"/>
      <w:b/>
      <w:bCs/>
      <w:i w:val="0"/>
      <w:color w:val="2F5496" w:themeShade="BF"/>
      <w:sz w:val="36"/>
      <w:szCs w:val="36"/>
      <w:bdr w:val="none" w:sz="0" w:space="0" w:color="auto"/>
      <w:vertAlign w:val="baseline"/>
    </w:rPr>
  </w:style>
  <w:style w:type="paragraph" w:styleId="Heading3">
    <w:name w:val="heading 3"/>
    <w:basedOn w:val="Normal"/>
    <w:next w:val="Normal"/>
    <w:link w:val="Heading3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2"/>
    </w:pPr>
    <w:rPr>
      <w:rFonts w:ascii="Times New Roman" w:eastAsia="Times New Roman" w:hAnsi="Times New Roman" w:cs="Times New Roman"/>
      <w:b/>
      <w:bCs/>
      <w:i w:val="0"/>
      <w:color w:val="1F3763" w:themeShade="7F"/>
      <w:sz w:val="28"/>
      <w:szCs w:val="28"/>
      <w:bdr w:val="none" w:sz="0" w:space="0" w:color="auto"/>
      <w:vertAlign w:val="baseline"/>
    </w:rPr>
  </w:style>
  <w:style w:type="paragraph" w:styleId="Heading4">
    <w:name w:val="heading 4"/>
    <w:basedOn w:val="Normal"/>
    <w:next w:val="Normal"/>
    <w:link w:val="Heading4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3"/>
    </w:pPr>
    <w:rPr>
      <w:rFonts w:ascii="Times New Roman" w:eastAsia="Times New Roman" w:hAnsi="Times New Roman" w:cs="Times New Roman"/>
      <w:b/>
      <w:bCs/>
      <w:i w:val="0"/>
      <w:iCs/>
      <w:color w:val="2F5496" w:themeShade="BF"/>
      <w:sz w:val="24"/>
      <w:szCs w:val="24"/>
      <w:bdr w:val="none" w:sz="0" w:space="0" w:color="auto"/>
      <w:vertAlign w:val="baseline"/>
    </w:rPr>
  </w:style>
  <w:style w:type="paragraph" w:styleId="Heading5">
    <w:name w:val="heading 5"/>
    <w:basedOn w:val="Normal"/>
    <w:next w:val="Normal"/>
    <w:link w:val="Heading5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4"/>
    </w:pPr>
    <w:rPr>
      <w:rFonts w:ascii="Times New Roman" w:eastAsia="Times New Roman" w:hAnsi="Times New Roman" w:cs="Times New Roman"/>
      <w:b/>
      <w:bCs/>
      <w:i w:val="0"/>
      <w:color w:val="2F5496" w:themeShade="BF"/>
      <w:sz w:val="20"/>
      <w:szCs w:val="20"/>
      <w:bdr w:val="none" w:sz="0" w:space="0" w:color="auto"/>
      <w:vertAlign w:val="baseline"/>
    </w:rPr>
  </w:style>
  <w:style w:type="paragraph" w:styleId="Heading6">
    <w:name w:val="heading 6"/>
    <w:basedOn w:val="Normal"/>
    <w:next w:val="Normal"/>
    <w:link w:val="Heading6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5"/>
    </w:pPr>
    <w:rPr>
      <w:rFonts w:ascii="Times New Roman" w:eastAsia="Times New Roman" w:hAnsi="Times New Roman" w:cs="Times New Roman"/>
      <w:b/>
      <w:bCs/>
      <w:i w:val="0"/>
      <w:color w:val="1F3763" w:themeShade="7F"/>
      <w:sz w:val="16"/>
      <w:szCs w:val="16"/>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themeShade="BF"/>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themeShade="BF"/>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themeShade="7F"/>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themeShade="BF"/>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themeShade="BF"/>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themeShade="7F"/>
    </w:rPr>
  </w:style>
  <w:style w:type="paragraph" w:customStyle="1" w:styleId="divdocument">
    <w:name w:val="div_document"/>
    <w:basedOn w:val="Normal"/>
    <w:pPr>
      <w:spacing w:line="360" w:lineRule="atLeast"/>
    </w:pPr>
  </w:style>
  <w:style w:type="character" w:customStyle="1" w:styleId="documentleft-box">
    <w:name w:val="document_left-box"/>
    <w:basedOn w:val="DefaultParagraphFont"/>
  </w:style>
  <w:style w:type="paragraph" w:customStyle="1" w:styleId="documentleft-boxsectionnth-child1">
    <w:name w:val="document_left-box_section_nth-child(1)"/>
    <w:basedOn w:val="Normal"/>
    <w:pPr>
      <w:pBdr>
        <w:top w:val="none" w:sz="0" w:space="0" w:color="auto"/>
        <w:left w:val="none" w:sz="0" w:space="0" w:color="auto"/>
        <w:bottom w:val="none" w:sz="0" w:space="0" w:color="auto"/>
        <w:right w:val="none" w:sz="0" w:space="0" w:color="auto"/>
      </w:pBdr>
    </w:pPr>
    <w:rPr>
      <w:bdr w:val="none" w:sz="0" w:space="0" w:color="auto"/>
    </w:rPr>
  </w:style>
  <w:style w:type="paragraph" w:customStyle="1" w:styleId="documentleft-boxparagraphPARAGRAPHNAME">
    <w:name w:val="document_left-box_paragraph_PARAGRAPH_NAME"/>
    <w:basedOn w:val="Normal"/>
  </w:style>
  <w:style w:type="character" w:customStyle="1" w:styleId="documenttablecell">
    <w:name w:val="document_tablecell"/>
    <w:basedOn w:val="DefaultParagraphFont"/>
  </w:style>
  <w:style w:type="character" w:customStyle="1" w:styleId="documentmonogram">
    <w:name w:val="document_monogram"/>
    <w:basedOn w:val="DefaultParagraphFont"/>
  </w:style>
  <w:style w:type="character" w:customStyle="1" w:styleId="documenttxtBold">
    <w:name w:val="document_txtBold"/>
    <w:basedOn w:val="DefaultParagraphFont"/>
    <w:rPr>
      <w:b/>
      <w:bCs/>
    </w:rPr>
  </w:style>
  <w:style w:type="character" w:customStyle="1" w:styleId="documentword-break">
    <w:name w:val="document_word-break"/>
    <w:basedOn w:val="DefaultParagraphFont"/>
  </w:style>
  <w:style w:type="character" w:customStyle="1" w:styleId="span">
    <w:name w:val="span"/>
    <w:basedOn w:val="DefaultParagraphFont"/>
    <w:rPr>
      <w:bdr w:val="none" w:sz="0" w:space="0" w:color="auto"/>
      <w:vertAlign w:val="baseline"/>
    </w:rPr>
  </w:style>
  <w:style w:type="paragraph" w:customStyle="1" w:styleId="documentresumeTitle">
    <w:name w:val="document_resumeTitle"/>
    <w:basedOn w:val="Normal"/>
    <w:pPr>
      <w:spacing w:line="460" w:lineRule="atLeast"/>
    </w:pPr>
    <w:rPr>
      <w:b w:val="0"/>
      <w:bCs w:val="0"/>
      <w:color w:val="373D48"/>
      <w:sz w:val="32"/>
      <w:szCs w:val="32"/>
    </w:rPr>
  </w:style>
  <w:style w:type="table" w:customStyle="1" w:styleId="documentname">
    <w:name w:val="document_name"/>
    <w:basedOn w:val="TableNormal"/>
    <w:tblPr/>
  </w:style>
  <w:style w:type="character" w:customStyle="1" w:styleId="documentleft-boxleftmargincell">
    <w:name w:val="document_left-box_leftmargincell"/>
    <w:basedOn w:val="DefaultParagraphFont"/>
  </w:style>
  <w:style w:type="paragraph" w:customStyle="1" w:styleId="documentleft-boxleftmargincellParagraph">
    <w:name w:val="document_left-box_leftmargincell Paragraph"/>
    <w:basedOn w:val="Normal"/>
  </w:style>
  <w:style w:type="character" w:customStyle="1" w:styleId="documentleft-boxsectionparagraphwrapper">
    <w:name w:val="document_left-box_section_paragraphwrapper"/>
    <w:basedOn w:val="DefaultParagraphFont"/>
  </w:style>
  <w:style w:type="paragraph" w:customStyle="1" w:styleId="documentleft-boxheading">
    <w:name w:val="document_left-box_heading"/>
    <w:basedOn w:val="Normal"/>
  </w:style>
  <w:style w:type="character" w:customStyle="1" w:styleId="documentsectiontitle">
    <w:name w:val="document_sectiontitle"/>
    <w:basedOn w:val="DefaultParagraphFont"/>
    <w:rPr>
      <w:color w:val="373D48"/>
      <w:sz w:val="32"/>
      <w:szCs w:val="32"/>
    </w:rPr>
  </w:style>
  <w:style w:type="character" w:customStyle="1" w:styleId="documentleft-boxspandateswrapper">
    <w:name w:val="document_left-box_span_dates_wrapper"/>
    <w:basedOn w:val="DefaultParagraphFont"/>
    <w:rPr>
      <w:color w:val="343434"/>
    </w:rPr>
  </w:style>
  <w:style w:type="character" w:customStyle="1" w:styleId="divdocumenttwocolparasinglecolumn">
    <w:name w:val="div_document_twocolpara_singlecolumn"/>
    <w:basedOn w:val="DefaultParagraphFont"/>
  </w:style>
  <w:style w:type="paragraph" w:customStyle="1" w:styleId="div">
    <w:name w:val="div"/>
    <w:basedOn w:val="Normal"/>
    <w:pPr>
      <w:pBdr>
        <w:top w:val="none" w:sz="0" w:space="0" w:color="auto"/>
        <w:left w:val="none" w:sz="0" w:space="0" w:color="auto"/>
        <w:bottom w:val="none" w:sz="0" w:space="0" w:color="auto"/>
        <w:right w:val="none" w:sz="0" w:space="0" w:color="auto"/>
      </w:pBdr>
    </w:pPr>
    <w:rPr>
      <w:bdr w:val="none" w:sz="0" w:space="0" w:color="auto"/>
      <w:vertAlign w:val="baseline"/>
    </w:rPr>
  </w:style>
  <w:style w:type="paragraph" w:customStyle="1" w:styleId="p">
    <w:name w:val="p"/>
    <w:basedOn w:val="Normal"/>
    <w:pPr>
      <w:pBdr>
        <w:top w:val="none" w:sz="0" w:space="0" w:color="auto"/>
        <w:left w:val="none" w:sz="0" w:space="0" w:color="auto"/>
        <w:bottom w:val="none" w:sz="0" w:space="0" w:color="auto"/>
        <w:right w:val="none" w:sz="0" w:space="0" w:color="auto"/>
      </w:pBdr>
    </w:pPr>
    <w:rPr>
      <w:bdr w:val="none" w:sz="0" w:space="0" w:color="auto"/>
      <w:vertAlign w:val="baseline"/>
    </w:rPr>
  </w:style>
  <w:style w:type="table" w:customStyle="1" w:styleId="documentleft-boxparagraphwrapperdivtwocolpara">
    <w:name w:val="document_left-box_paragraphwrapper_div_twocolpara"/>
    <w:basedOn w:val="TableNormal"/>
    <w:tblPr/>
  </w:style>
  <w:style w:type="table" w:customStyle="1" w:styleId="documentleft-boxsection">
    <w:name w:val="document_left-box_section"/>
    <w:basedOn w:val="TableNormal"/>
    <w:tblPr/>
  </w:style>
  <w:style w:type="paragraph" w:customStyle="1" w:styleId="documentpaddedline">
    <w:name w:val="document_paddedline"/>
    <w:basedOn w:val="Normal"/>
  </w:style>
  <w:style w:type="character" w:customStyle="1" w:styleId="strong">
    <w:name w:val="strong"/>
    <w:basedOn w:val="DefaultParagraphFont"/>
    <w:rPr>
      <w:bdr w:val="none" w:sz="0" w:space="0" w:color="auto"/>
      <w:vertAlign w:val="baseline"/>
    </w:rPr>
  </w:style>
  <w:style w:type="paragraph" w:customStyle="1" w:styleId="divdocumentli">
    <w:name w:val="div_document_li"/>
    <w:basedOn w:val="Normal"/>
    <w:pPr>
      <w:pBdr>
        <w:top w:val="none" w:sz="0" w:space="0" w:color="auto"/>
        <w:left w:val="none" w:sz="0" w:space="5" w:color="auto"/>
        <w:bottom w:val="none" w:sz="0" w:space="0" w:color="auto"/>
        <w:right w:val="none" w:sz="0" w:space="0" w:color="auto"/>
      </w:pBdr>
    </w:pPr>
  </w:style>
  <w:style w:type="table" w:customStyle="1" w:styleId="documentleft-boxsectionexpreducparagraphwrapperparagraphtwocolpara">
    <w:name w:val="document_left-box_section_expreduc_paragraphwrapper_paragraph_twocolpara"/>
    <w:basedOn w:val="TableNormal"/>
    <w:tblPr/>
  </w:style>
  <w:style w:type="paragraph" w:customStyle="1" w:styleId="documenttxtBoldParagraph">
    <w:name w:val="document_txtBold Paragraph"/>
    <w:basedOn w:val="Normal"/>
    <w:rPr>
      <w:b/>
      <w:bCs/>
    </w:rPr>
  </w:style>
  <w:style w:type="character" w:customStyle="1" w:styleId="documentdegree">
    <w:name w:val="document_degree"/>
    <w:basedOn w:val="DefaultParagraphFont"/>
    <w:rPr>
      <w:sz w:val="28"/>
      <w:szCs w:val="28"/>
    </w:rPr>
  </w:style>
  <w:style w:type="character" w:customStyle="1" w:styleId="documentprogramline">
    <w:name w:val="document_programline"/>
    <w:basedOn w:val="DefaultParagraphFont"/>
    <w:rPr>
      <w:sz w:val="28"/>
      <w:szCs w:val="28"/>
    </w:rPr>
  </w:style>
  <w:style w:type="paragraph" w:customStyle="1" w:styleId="documentleft-boxParagraph">
    <w:name w:val="document_left-box Paragraph"/>
    <w:basedOn w:val="Normal"/>
    <w:pPr>
      <w:pBdr>
        <w:right w:val="none" w:sz="0" w:space="5" w:color="auto"/>
      </w:pBdr>
    </w:pPr>
  </w:style>
  <w:style w:type="character" w:customStyle="1" w:styleId="documentcenter-box">
    <w:name w:val="document_center-box"/>
    <w:basedOn w:val="DefaultParagraphFont"/>
  </w:style>
  <w:style w:type="character" w:customStyle="1" w:styleId="documentright-box">
    <w:name w:val="document_right-box"/>
    <w:basedOn w:val="DefaultParagraphFont"/>
  </w:style>
  <w:style w:type="paragraph" w:customStyle="1" w:styleId="documentleft-boxparagraph0">
    <w:name w:val="document_left-box_paragraph"/>
    <w:basedOn w:val="Normal"/>
  </w:style>
  <w:style w:type="paragraph" w:customStyle="1" w:styleId="documentaddresssinglecolumn">
    <w:name w:val="document_address_singlecolumn"/>
    <w:basedOn w:val="Normal"/>
  </w:style>
  <w:style w:type="paragraph" w:customStyle="1" w:styleId="documentword-breakParagraph">
    <w:name w:val="document_word-break Paragraph"/>
    <w:basedOn w:val="Normal"/>
  </w:style>
  <w:style w:type="paragraph" w:customStyle="1" w:styleId="documentmt5">
    <w:name w:val="document_mt5"/>
    <w:basedOn w:val="Normal"/>
  </w:style>
  <w:style w:type="table" w:customStyle="1" w:styleId="documentright-boxsectionnth-child1">
    <w:name w:val="document_right-box_section_nth-child(1)"/>
    <w:basedOn w:val="TableNormal"/>
    <w:tblPr/>
  </w:style>
  <w:style w:type="paragraph" w:customStyle="1" w:styleId="documentleft-boxparagraphwrapperdivtwocolparaParagraph">
    <w:name w:val="document_left-box_paragraphwrapper_div_twocolpara Paragraph"/>
    <w:basedOn w:val="Normal"/>
    <w:pPr>
      <w:pBdr>
        <w:left w:val="none" w:sz="0" w:space="0" w:color="auto"/>
      </w:pBdr>
    </w:pPr>
  </w:style>
  <w:style w:type="paragraph" w:customStyle="1" w:styleId="documentright-boxratvsectionparagraphsinglecolumn">
    <w:name w:val="document_right-box_ratvsection_paragraph_singlecolumn"/>
    <w:basedOn w:val="Normal"/>
  </w:style>
  <w:style w:type="paragraph" w:customStyle="1" w:styleId="documentratvsectiondivparagraphfirstparagraphsinglecolumnpaddedline">
    <w:name w:val="document_ratvsection_div_paragraph_firstparagraph_singlecolumn_paddedline"/>
    <w:basedOn w:val="Normal"/>
  </w:style>
  <w:style w:type="paragraph" w:customStyle="1" w:styleId="documentrating-wrapper">
    <w:name w:val="document_rating-wrapper"/>
    <w:basedOn w:val="Normal"/>
    <w:pPr>
      <w:jc w:val="right"/>
    </w:pPr>
  </w:style>
  <w:style w:type="paragraph" w:customStyle="1" w:styleId="documenttxtright">
    <w:name w:val="document_txtright"/>
    <w:basedOn w:val="Normal"/>
    <w:pPr>
      <w:spacing w:line="260" w:lineRule="atLeast"/>
    </w:pPr>
  </w:style>
  <w:style w:type="paragraph" w:customStyle="1" w:styleId="documentratvsectiondivparagraphsinglecolumnratvtext">
    <w:name w:val="document_ratvsection_div_paragraph_singlecolumn_ratvtext"/>
    <w:basedOn w:val="Normal"/>
  </w:style>
  <w:style w:type="table" w:customStyle="1" w:styleId="documentdivnottopsection">
    <w:name w:val="document &gt; div_not(.topsection)"/>
    <w:basedOn w:val="TableNormal"/>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theme" Target="theme/theme1.xml" /><Relationship Id="rId15" Type="http://schemas.openxmlformats.org/officeDocument/2006/relationships/numbering" Target="numbering.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sx="100000" sy="100000" kx="0" ky="0" algn="b" rotWithShape="0">
              <a:srgbClr val="000000">
                <a:alpha val="38000"/>
              </a:srgbClr>
            </a:outerShdw>
          </a:effectLst>
        </a:effectStyle>
        <a:effectStyle>
          <a:effectLst>
            <a:outerShdw blurRad="40000" dist="23000" dir="5400000" sx="100000" sy="100000" kx="0" ky="0" algn="b" rotWithShape="0">
              <a:srgbClr val="000000">
                <a:alpha val="35000"/>
              </a:srgbClr>
            </a:outerShdw>
          </a:effectLst>
        </a:effectStyle>
        <a:effectStyle>
          <a:effectLst>
            <a:outerShdw blurRad="40000" dist="23000" dir="5400000" sx="100000" sy="100000" kx="0" ky="0" algn="b" rotWithShape="0">
              <a:srgbClr val="000000">
                <a:alpha val="35000"/>
              </a:srgbClr>
            </a:outerShdw>
          </a:effectLst>
          <a:scene3d>
            <a:camera prst="orthographicFront">
              <a:rot lat="0" lon="0" rev="0"/>
            </a:camera>
            <a:lightRig rig="threePt" dir="t">
              <a:rot lat="0" lon="0" rev="1200000"/>
            </a:lightRig>
          </a:scene3d>
          <a:sp3d>
            <a:bevelT w="63500" h="25400" prst="circle"/>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xmlns:a="http://schemas.openxmlformats.org/drawingml/2006/main"/>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Muralidharan  K</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03762956-e936-47e9-8076-bb497f1c02a7</vt:lpwstr>
  </property>
  <property fmtid="{D5CDD505-2E9C-101B-9397-08002B2CF9AE}" pid="3" name="x1ye=0">
    <vt:lpwstr>YGUAAB+LCAAAAAAABAAUmjV27EAURBekQEyhmDViysTMrNV//8zBuC1196u693h4DMN4EUUomqJIAqYoHCFogsYpHoUpHsaV+sDm2oO3OV8dMmN/o+EGpA9rnzmIIqxSckJCan+EG6T8vBeKm+bqeQmrwKFzKLGYLC10MRMhx86w+zFbuPeKpbdn79v4vmX0tQ+0xcIqvPV6s1JHkG8V5bgAQkX2LNSxfc8X/bbBDXv17V2pozZ4A9B/KXkyrQN</vt:lpwstr>
  </property>
  <property fmtid="{D5CDD505-2E9C-101B-9397-08002B2CF9AE}" pid="4" name="x1ye=1">
    <vt:lpwstr>O5HTdzFTiKbydyyoSo244l7YRGKhC0gQEEG5i2kpvqUELUflwdYWRdUDgrQejbN1YhpQrAVtUq4QdNBH7LItJE/jCTQMbCltuIQVbINNSKBo5FJRzGOoY3dIS36f/KeBvuyr+wWY8D2QzqzT1QfyVjbYOYirqVEvZzvutMPUS3ChFU2rcnTVqcZ/zRD59z5PI30sU1CVgwMpf026sNd271gGR63Seom796wDSJuvfpnNZdND2uj+vHX9VTl6CAF</vt:lpwstr>
  </property>
  <property fmtid="{D5CDD505-2E9C-101B-9397-08002B2CF9AE}" pid="5" name="x1ye=10">
    <vt:lpwstr>rplDKd51WcP3HSDtxkQQxa549XwLVTv/45nYdTk5UyP8Rax0rzTxtYwgkbuRSgArO/MafREGcwU2biM0XwnXUCp9cKmOfIAXm5oL/QrSl8P2B8sZ2uO8letg9BScueoyrwMn8IPgesmuWdJjIAsjGHPPYhqs6F3HYvO7WmDDSUFz4NS41LBT5r+RcfxjVyIuojV+C6pVY+PK4A0wfKOfo3kB5Ohn2CV98Ai/uUGWgqqPC3SD3GDgkWqsHdgcW7/</vt:lpwstr>
  </property>
  <property fmtid="{D5CDD505-2E9C-101B-9397-08002B2CF9AE}" pid="6" name="x1ye=100">
    <vt:lpwstr>XwIWSONIHKqbRxp6lQQo5EyAUj6tsFkl0cTqCg1Gwsq6tZhPkiYAHIHvlBmCl8vFMlXeP2rUkcEyMz49WsSP98lOh59S+XZEmWemSIDxmaS/FqYTfB9n+jD7zZRvbQQ5/H3j+dPFpd6i2Mc7/LqJR8TRQEy1lhTQ2Flf6amvAZ87yarIGSosx5YSaecLUaHhxuN+ZCzdZ/r3pyScvMY/svmxpAkfJDHPqBdrH9xFKgniAidBdEOncX57bNI3Bx8</vt:lpwstr>
  </property>
  <property fmtid="{D5CDD505-2E9C-101B-9397-08002B2CF9AE}" pid="7" name="x1ye=101">
    <vt:lpwstr>DAyGjJwBdZbY9BDUon9E4cfoB9x/+GzO5fV8ujobJc5gAvwPFYH6UJ6iMMaBf3SrKogsSnN12Rj5eCLlWUq4+lyGLENmG+kz38Z6R+93zUFiUYmofCxbpa/mIYhGvBHF1CfcfGy/3chUomfL5lcCpEJQ5/H1xOCUHEpB5cGSgeHo5MVDxtTsZJyeFmZfBS+k2pVbPhgwwd8WOwGI1+2eifjch350uhL1qhl1otpAvtoPVTPdqTc9gfeEVIET0Fk</vt:lpwstr>
  </property>
  <property fmtid="{D5CDD505-2E9C-101B-9397-08002B2CF9AE}" pid="8" name="x1ye=102">
    <vt:lpwstr>Hnql+QekoEX5iSycesLzB1/fi6zd0ZsxfFZBnJID9I0olso+fqF7yUTdwVDPAYS7jpSBTdgE65xdzGpUP/HhMYtZ8u7dGC8KiljJSrQbHESMwO79kLvQqc7p3GxCfvnk38mthuqMSftw5RqSxnh0ifES+jzhmgHCAvn47thZfrWS58Cz8f2ANmAsyFiefFY/CGVkC+dt35Vx/zTLcn9g9lQmYOYGUAAA==</vt:lpwstr>
  </property>
  <property fmtid="{D5CDD505-2E9C-101B-9397-08002B2CF9AE}" pid="9" name="x1ye=11">
    <vt:lpwstr>51ybs5QK2kPJrTG4WCsPoWi8tkNSRI45wJzBko//Ux64JTez8xQv9IZuyFuFHnVi8vaG/o1deT5h8dB0yq3YUNyDq8BrzuAaHVVainZ+ipxwGOqzO2ZL2AirjUuOTRZnOoc1jnEWvdqoZD3s990VVBTXNX9OO6eMSFOan4eXPZnW8u6sFptRu5gg/0ZHBzUAqKDcftnB2k/G+IU8byAoomeGrm/BDAk1EhX5AV6NFTNifaqKQw5sjsYGlDHX+A7</vt:lpwstr>
  </property>
  <property fmtid="{D5CDD505-2E9C-101B-9397-08002B2CF9AE}" pid="10" name="x1ye=12">
    <vt:lpwstr>L606nYP46oo4Xxq5fFoW0PiQfK/eerh35MXbBT+9pnQJNxEf5ktqEL4cE/k7iPXbkqr1CqDsd1hET16M5ujTz1YYT2OH6f7YM1w2e8YUeFowcO1VrFhKmUo8qYh17xDOAGMWthnUIyNDJD7ovDZ+QXsxSmAB3F/nNag/BY79Y8XnrxOzTQ8nYoN7XzOp/NK5ZZwtFLWndmiJBNa876NQ8w/vaAsa44+EloIFf9IPtC//vHmzzWy2JKLEmc2W/wv</vt:lpwstr>
  </property>
  <property fmtid="{D5CDD505-2E9C-101B-9397-08002B2CF9AE}" pid="11" name="x1ye=13">
    <vt:lpwstr>8Qf4ZGqFfDh/0gLhAWP7bdJloafSNz40Vs5PqC8X0QupMCAuPQuYxKxjdYHRpQjy0kA57EcEM0+8giW4tCWns4Za82Vw5vNw4yANB5xQGf7+ol6AJ7Dr8nXN7KM0sGDd3a1hO21lmX6mmXUEf42FnOYrZXuWgQ6B9GsmZO1UDB0Do6R/XADEjTaVOiyqwyXpE6cBvxvhtcz5za20fDq8eAyewH8kFjaosagIXNyyzZqH7giAcrBkhRs3nzXVlAm</vt:lpwstr>
  </property>
  <property fmtid="{D5CDD505-2E9C-101B-9397-08002B2CF9AE}" pid="12" name="x1ye=14">
    <vt:lpwstr>rARFvmacksKeYnPieVSfYXOssmr8EqbzrUmK2cTsRDhLOrrH/H37j5k+Vjn9fi4BtTQm6P/Rkmv73Q54aoAaT/gtAWy4zM6E+KQJRz5V4u9YG1R9YWIBImHvvZJeDUfxoKcceyUh9reuqLDMDfpv4Jwt7g0V8H039PCkEOL1av1AKFu0tpTcJsVG8g/qZJoYUjtbESKjVgRs5CwxF691fXfyfYUgCXDwlzRgBJSoIw0N1s7kN6Bdl9oryB1yppN</vt:lpwstr>
  </property>
  <property fmtid="{D5CDD505-2E9C-101B-9397-08002B2CF9AE}" pid="13" name="x1ye=15">
    <vt:lpwstr>31hFsR2cgtcgsSnaVwfF+pGsipxG9ATJAgW84pF0r9xn0vNF1lO8obwUZAkVxe3+MEP6QRYrKHt87xFJ/t29Ku6hNQXNvYjxmhpucCYQ2p24IK8TGcXRsUWLphtAXZw8W5riW2lfrZ+M9PpjMY1ZP0nkWbnMVNuzJmAsIxIDIqc155BBABRdsupFh1FrTwRH+z5FTz9ZyWC8CWVsxRKb/8BegpCaNgpbtT9JxWlbK83lO/LuJbFMaZWPjlNViHx</vt:lpwstr>
  </property>
  <property fmtid="{D5CDD505-2E9C-101B-9397-08002B2CF9AE}" pid="14" name="x1ye=16">
    <vt:lpwstr>Oj0GMb5joUgqCfeNs7XzhBVdJA/QgjclLKupEhAjehnN4qCDxOi2/eOaw7bEov2gDmjmMtIrEDUsuFygApJhCnVatmsR//FsMLMqg/gIH9hN3eQn8igme9leH06++xpIZhjffpw8r9n2C6LjXHt/lrTx6O5lGtEZ2a77NLbU4mQ5+DNE+H5X1XOlARyD18Jlw7s96RlbkWHrzd8gZTO8CMHLxeJY0Kp2Q+fvrCjI5gjKO27a5HuUvcJxVmt3Rp/</vt:lpwstr>
  </property>
  <property fmtid="{D5CDD505-2E9C-101B-9397-08002B2CF9AE}" pid="15" name="x1ye=17">
    <vt:lpwstr>f3u741m9LzW+4df4YHwMbGtvPVsvRtWKniAIzwy7KLiewuRi9NvBdEQUva/XA/KoEShkRczDlpGqGIOEiQM2Uv2dx+1D3YPeh8mQ+AiB48IUKr/ZZrOVF3GVDPK9cQXmb+bBmYZJK5Rfu9c6coCPBYT49tS0Z/m7Ngdj1n0Px6edHrmxHyEYjzM70wUwfgJV8tpjGETKXqGU/eeCVYKiocCheDmZJvd0HoA2/tDdTcHVdEivjzW+YAXOKq2x7Gx</vt:lpwstr>
  </property>
  <property fmtid="{D5CDD505-2E9C-101B-9397-08002B2CF9AE}" pid="16" name="x1ye=18">
    <vt:lpwstr>ivnU//iR6znJLLtJMJDVlNGRi/6BntTmgsTB9TPa5klLEXmeeXxEP4p0ncLxIyXDLUuT/Xe569lmCsgCtGYktirkI+tYzbuPJj8/K18W28DEWwQk6+Ck//5ErnRPrv9AqktfSk8sfuFoNvucDN9J1br9xrtnYhffcM/cYLzwDeMH+KAlnojZlnl61IzSpKLRno8t6ignWzoaXQrn5ca3A7hv2lwe/5Cx8e2PBOY9KLZhS3/Gxb+mYTwXUn2VkRQ</vt:lpwstr>
  </property>
  <property fmtid="{D5CDD505-2E9C-101B-9397-08002B2CF9AE}" pid="17" name="x1ye=19">
    <vt:lpwstr>MpDMFDrj7eHAi8ffU6JX2Z+zS6nH0BTBPRzS3WVl3HLsbwr61Nth1ojFOQ5TUvHFb8IZcolVRS8o7IvPcdSRtMrbbutsSc29axODGjLWIxEkhnavDmxsjdgu4Y0Hfw1H5Xl64JrgZVN/B+yxb0vyfq9OeNNKovahwoJgvet4FUM0GPPvSeSUsBiOm3RDiziSkhT41/M5ks/0Tcwar/gQaU30LaF+zRTYKd9eTsvU+o1hzfMIhxfpXNol0QGr5fg</vt:lpwstr>
  </property>
  <property fmtid="{D5CDD505-2E9C-101B-9397-08002B2CF9AE}" pid="18" name="x1ye=2">
    <vt:lpwstr>Codc7S7v88Dm3Y1w4U/EujHVOgZulbWI1xOz8drIM9O+WcYfUDreMyBotNCsPyjZKrCJV8bLGhxo3c3iXhtclJsGGUiSBT4iw7jf44uJZRvNAQC3TWKhudQwe+u38T7fQOo/ntE4EopQ5Qtxkd2MAFd3T0MqwjbpvVyDJRjwXhZDQO4ZA+BZ5b9GvCLxdstyYsVhaGXNT9COZw/V044OpQMEueAAqZP0QvvhAwxczgJYbRwUa6rjCC2F/4ugJHa</vt:lpwstr>
  </property>
  <property fmtid="{D5CDD505-2E9C-101B-9397-08002B2CF9AE}" pid="19" name="x1ye=20">
    <vt:lpwstr>Ga7q01/KvZTMWSofKkQw7HUSqCHkG7+bVblKkEOjIZ1jznurbrDmxXodl61fJ3XRqZIbpMiqep0ksBf+0pRIskjDjx9+4FoqAH+wcGrtkEwFO9E/4uf2ACX5zF9v2TgSPVwQspLo0fc83c+6vvXNLOKPdoc3gC3rviXXTiChN1rrFEd9CzceAhxUlPNKjCgMF2uTOxkiDyCV8ADGpW9KgvuaUdm1BEBOVqBgbUwjbLZ+7J0KhmV/bxypsm+PBD+</vt:lpwstr>
  </property>
  <property fmtid="{D5CDD505-2E9C-101B-9397-08002B2CF9AE}" pid="20" name="x1ye=21">
    <vt:lpwstr>waU8mpPC6sLkX0F95OS7u/WkTsYqAnoJWfaKO4A7oPMPDYIQKZX9fXfqKv3eLFkzDC0Y+lhodsu5q/4v+XJGVcgT8uhuEhzSgO2Zzy21adImFZhBS6zTUKkOqRR94SAqATr6ikyvLPG2A7OAgZrj/fCsaQmhshWKSePylUg9R3wL8LQl09kQ52rnpMiaz56FQf/4D5M2B6HZcBqE7EoXrpymLgm2BXmqzP7JN/lIxStmmqYDP5lyGNxLgDyHhGh</vt:lpwstr>
  </property>
  <property fmtid="{D5CDD505-2E9C-101B-9397-08002B2CF9AE}" pid="21" name="x1ye=22">
    <vt:lpwstr>1QkE340F1I7Wz+VqKHrSHO6fYa1K3MM6pgZckJz4X/tJPZA+B3y5oop2XeQpPSjVFeZbxHXOHjKA3vTuwc/+rNDfVN+8thqKgsaLcKMsgR24966NGVnLdnty9mtK+tey0lfkWUojd8AfTNbclDbqJK3MWeudmu4dFT5Oxo6+ITSetowFQABzT3u3ZUSct4h+b6jU9a/VMDZanm6xiE4frE5mtqvvqhPAgQg7zyAWpJQZWBhI55mckegHvBXA9Pu</vt:lpwstr>
  </property>
  <property fmtid="{D5CDD505-2E9C-101B-9397-08002B2CF9AE}" pid="22" name="x1ye=23">
    <vt:lpwstr>rEbrBEnJc6F12se1W54VXuhtPhFp+IV1dq5eo2/zJIDidIqyxh4DexYRTqT8AxSDP4kOKMdMriMWSYkdCTbO8zwP5pOC3u2KAGOd39nNeaoV9Wsuksa+nSKCiVaa4Hp5Ac480JhDoG0LLRnrzEBKcHZUXxASvPebw+pvggRe/c98q022HjBtBognf6tLJ2FW7l1FOxFHc4eE01rdxiJNEGkxyE1qZpmgtj2/pCtOdnqjy/F3iJExhgLnenb2nus</vt:lpwstr>
  </property>
  <property fmtid="{D5CDD505-2E9C-101B-9397-08002B2CF9AE}" pid="23" name="x1ye=24">
    <vt:lpwstr>vEig7gpJHz80MHaDQbyT5vfHvEJnQX1R18bu7Hy1D/Ltj04H8IDXcnjCsxGEqi6ATcUU69IDxqz/5/LVJrIxf8tHPpmr5U7RnQ3H5yBa2X2L28zt3iHbC4FKaAnrDnFIOndDzuGADJI+swuzdBtR+bGERurx/l/g70Zu5xpfu/EKrL97yCfBm1ZnCF8kwhQ6vFCrhRV0zG7To1MxKECQff3ydhWFn/V31OoL2bhPqPLQSgWUUXFzA3qb5/S8nvb</vt:lpwstr>
  </property>
  <property fmtid="{D5CDD505-2E9C-101B-9397-08002B2CF9AE}" pid="24" name="x1ye=25">
    <vt:lpwstr>t2znc3rfcafNnqi4y1FXOjx5Ct9Btf4OggUn6ByIHx9cKUCnpFGxibcnrh1XUX9bnv2frsQFL/67YOZ9BZieD7ttSKv8ZK6GbzJNRnlqmQvsO7IG1XjXPz2Bxjk7z3Ke00Czn8YRWwFon2yOp3iRT5jmEv4krXaXC/oLpOEcUBPyC/IzdTSRVFU8S86cCXDe98W62tZWRdAixv93HwQjmFTc1kijioQh3mSHo1zstajerPpDRiNOANie8o4cLKM</vt:lpwstr>
  </property>
  <property fmtid="{D5CDD505-2E9C-101B-9397-08002B2CF9AE}" pid="25" name="x1ye=26">
    <vt:lpwstr>1KVwzX9g4As5XjFhpq/OfQiJ0UY8jVKnqCfAwaxacQfzTf5T89HkD+RwRm5ZxHRxFhPeqAfQ9TOJ56mIy+mB0Fx1M9FyvXC3l5PiathW59Qo2hIjrNJYmW5FCJATtunXIKec6cTUu2lku2hV1xtMpds41f+kFNr7WXEB5PJ0o1mazAq5q1rz8XwhlAX2KCQA182zoozDIesWSaoTTQbLVrufTn5BQEBR8Gkr6fwMt/jnt04MihO5bE4fdqyY49B</vt:lpwstr>
  </property>
  <property fmtid="{D5CDD505-2E9C-101B-9397-08002B2CF9AE}" pid="26" name="x1ye=27">
    <vt:lpwstr>3bCc9UYv/jRMWNZa+CX/tgz482E/4IJBWRzmeA4UVP/70QyEGZ6i63iw+KijkuW1pIfb3/TaZq110J/lD+W6k04qiM7Ss0O8wSllvG+d/vi4+v+cZ2Z4YzwG7nnVcqFJtoZWXpE8p/1hdkQzy2wqNRdUFEvUSVFF4Zn93RZIw02LK2feOCMRc/iV3ncfbH4NF0iOEIoUVmOxb6ZTEMXYqX+6c5idQ0J3P+pMA+3x0hk1V8jy10Mu0tHTTipF6fG</vt:lpwstr>
  </property>
  <property fmtid="{D5CDD505-2E9C-101B-9397-08002B2CF9AE}" pid="27" name="x1ye=28">
    <vt:lpwstr>LvNP0cNAnASy/9umn9AcbmTC5B0KonlxIIh94y1v/hMcOm/pPQIRX2IsvoF3qwRXUs1iVSadwx6BRccRLQJuyw6gLtIp9VkOfxllPGlkDspJ1nDsIg+MjkKEZEutpfcfsqtbW8nl9v3dRq0H4aNtYINMl+xwhdoV7vw55HTnNv0t9zToQWP9y3YiOeEB9hf5fn2vTP+gHtaitKvxogkoYWUE3okUhzWzcGw1ZrXf7Ey2KqQJTjiupEc7uIieyjX</vt:lpwstr>
  </property>
  <property fmtid="{D5CDD505-2E9C-101B-9397-08002B2CF9AE}" pid="28" name="x1ye=29">
    <vt:lpwstr>w1fNa5BaeHtINxnKDX6o6xNCwyZgDdqkrZ71t3a+HgEEU6t86qpaNf3mZPSSCfj9Ugumqiq5gH5m6PT9Zr7tX8nvjVerHMKAEqJIM+zm6y0AnG4R+m+88JXwVQEXJ1KFHbmPuH+nh505poC5HUdwdbgqse72vihO2L8L7/J/qkr2Vqy2f7z+TbULe8ySoC931blW0F/GIR7FJHdyntP+6UcDpmVc17lNT+tgoCf8pyQxu0GVGOIsP1cQiH4X6jo</vt:lpwstr>
  </property>
  <property fmtid="{D5CDD505-2E9C-101B-9397-08002B2CF9AE}" pid="29" name="x1ye=3">
    <vt:lpwstr>ve6QYa0LS3cXIi1+MQdLmiaVwjYCQyNSGEIo1RzhFqj+SHHHzPhmHSzHDhmDBjMxaxSibpz7F+xdquAJTRBouCbOLoP9GH3SGjPng7QCjh+tQsDmreH4W+WrVMvMm4xxn9LJ7lE7RWZSJUPI5xqCMMCCbZNusIHelAMcc5pPqRCDOrIkUUCVzFv+QptZ1M1q6vwePWomKPO+Ue79x6ipVPVq+lrxaFFGVGXACBshn6HOl6SdbJwmmprsFRpTawi</vt:lpwstr>
  </property>
  <property fmtid="{D5CDD505-2E9C-101B-9397-08002B2CF9AE}" pid="30" name="x1ye=30">
    <vt:lpwstr>hpie0PA4XU60IlTB5Q41+rv4kFxtFulzffY2v2mkReAhSUrU8N1UbG9caM1+LjsNFPIAImmR5Ex8kM/MhgubTL2b2TYkhlinfB8XzWCtrIr1/urzojHfwp6d3/flpiJQPJ674Au3SyfX5l+7f58BGWwZf5Ech+5bDUXr+lWuDk/WwXDt/RFEYj/M65TnXmPBqIZv/KwI9ja01HpdgkoKJWZ+iDYTrPBrf6ESg7KPEcR3s+bRcSZPEq+WTiBAlOC</vt:lpwstr>
  </property>
  <property fmtid="{D5CDD505-2E9C-101B-9397-08002B2CF9AE}" pid="31" name="x1ye=31">
    <vt:lpwstr>0Vr4yHVHGAzgFDzpJ0ZPHbu9xjrfEiIl19IzHxfCW67u7oAWBCBWPTMPHDJ1wElFs7qUDc/4dL+NrXpI8yfJb5Qbk6eutJviLpzGJPNU9w3qzg4lrILtt0aO2qOE93lxfWkblOlM4l1hfbW8NRtDIJK1lUpjuK+MH4vWYpCOizjx3qerPUO/7zSmxLgirIr/SiJ9BX6UBaNGA7QE9ryD+skeTCJ+PWBfgFyZAzyp59h24YeiZEcDPodhcwenkFd</vt:lpwstr>
  </property>
  <property fmtid="{D5CDD505-2E9C-101B-9397-08002B2CF9AE}" pid="32" name="x1ye=32">
    <vt:lpwstr>9IlOqF3UV4JPUUpQDAd28zxPtXwQpa8hGel1g72i/NspfGP4xm1RBUfisX73iH7yhV6OBySJhznjsjgqkutWj0Iu+oAbLhIm2iVz2DKfyrqqrfiF7Ni5P/3HYQMfTjvIxLgX0Nyggnh8MECsY3+bvhoHKAH9fw54wcy7I4aPY48Qlj/HdeGCrWCJ1YaQ0TUNBaWO/bAaS8e/D1JSMEh1FjSvAwy4v5inB+ExtVkouFU0vXn9TdJywL11f8IYYUE</vt:lpwstr>
  </property>
  <property fmtid="{D5CDD505-2E9C-101B-9397-08002B2CF9AE}" pid="33" name="x1ye=33">
    <vt:lpwstr>tpDFLRBV18GE/dZuiPezMkNDDp+ju5sShg/xjor8G2zbzbPku+Ip3DsNwA7XtT5j/oHsPVgS+CVsTvbW9PkC4BMbSZBGFtb8KDowSA6zUBc13Y3wDaHbf6A/5B/4lh0aMqkMLQbW/EBtFIG+o4TY4dORpsOOXf0oaoPJmX+oq5BDNmFE/h4HZuZeOjWWpmOvSiX9j1tP48HOzIQ+czlhmQrA8STM//gfIRCAsME82pbq/kUB7I+29heaV2JIv6R</vt:lpwstr>
  </property>
  <property fmtid="{D5CDD505-2E9C-101B-9397-08002B2CF9AE}" pid="34" name="x1ye=34">
    <vt:lpwstr>NTZvh3CWVYD1vx6satwg66i77Qn/iJelJVH1EVbHHVVbeYEuT4cB3Vk7ORmLFCIhB/+RgcSylPI4E1Ivfx5L1B1qjmRBC5thXpngQUVJF8dDzmba0R+7tQScp/1tBz3kcnfeFHiEA1mOkhyTcPnSF7Cmw4vhA7O/eH+touHx5YZ8h4Zh8hi36mriY9UIJ05waeozCTKFwwTl4ZJpge0OLOOlr09rizRSv7m1kiRL6MG32zB7I1zPp6qsS5GOVqo</vt:lpwstr>
  </property>
  <property fmtid="{D5CDD505-2E9C-101B-9397-08002B2CF9AE}" pid="35" name="x1ye=35">
    <vt:lpwstr>nxHZtMD3RjS4AIpPNMQql36V/1NQFwzhbWlhLq6s+FTikrj50df29YqAtOejbEluiLY/cyBf7PRrfru4d5QsClxgEgcsW59pe4oDkhVJmWxXNUfaL7BGycDPhhx3tH7mXpYCOfuFTnPCOlFHjlazxYpVLLJK3A9HRik7RrrRMz7XRSSWO9UciYwGwgwJAE20RsZ0QdG2DZjNF6XPYnY7zEpbsGWaHHMxOfhJi0Q8894pxmZFrfXB0TIuUIlph/E</vt:lpwstr>
  </property>
  <property fmtid="{D5CDD505-2E9C-101B-9397-08002B2CF9AE}" pid="36" name="x1ye=36">
    <vt:lpwstr>2ZaQ7gwqPbcn4UThSMg0ffPZy+Vs3VNhu+QRxIZrkpLy+1FYoOk2NFeHmH9gHK/vzf/xLco2BPWXtNgqrisKZP6dI+XdnyOp0zqtQYTjLYncMzYyT7HT441a/lFtlMybI8TDHw4asjSXB7vSGzJmEQ8l+p3TY+aOH3QsDIAUYvrHlsDD6h3u2TYSlKGC+Id6iK0HLXahv/RBELjQ0afsutGwO766UQkBVdgPsIfWK59c0HZ3REvlli8p8sn80Cd</vt:lpwstr>
  </property>
  <property fmtid="{D5CDD505-2E9C-101B-9397-08002B2CF9AE}" pid="37" name="x1ye=37">
    <vt:lpwstr>beUpANopIYZxAIaqR9/gKOtCH8Vupyq3jRrrWIwyFUtUp0yoS+Iw/74n4IGDZ6GW5X4DWQ8mraeQcwx5fssPKpCNe0vKdNtZppt9qNqNQ28pz1MFLMJZTooA3KYX3L4n+pbtxHzgQAR4dNHb0jS2A2p3ZlbtCaumOTNSQAsOxSU6ROjext/Y+PJ+7VK8QzQm5C39/WFhiFV302b2CRrUzsmc9P5w/nIhAFj0Qk2u4lMPB+vZxRY0chg+VXmPZlP</vt:lpwstr>
  </property>
  <property fmtid="{D5CDD505-2E9C-101B-9397-08002B2CF9AE}" pid="38" name="x1ye=38">
    <vt:lpwstr>q78TgtXDF2VUd71PSpXvAoPHJL34HCJ69D+bmdxNJSOIemrVIBJ0nXzFVMUQa2uHIpejUjxm8Np0sgCFbO0MYPn62o/0vgovdCeRi1ZfDl4juXru3/JKHstYKoFZCjs1cdtDH6S8bf8qBn75oPC9v+Fx3DDPJ4gQKhmW5S/oQo2nktDVbAnOsqkHD69htiA0ISbtKCn6mP07KjYpRWYhZXQk2u+6+yiIN2RUxldIARPMhlnjxEgQOluLUFoeks9</vt:lpwstr>
  </property>
  <property fmtid="{D5CDD505-2E9C-101B-9397-08002B2CF9AE}" pid="39" name="x1ye=39">
    <vt:lpwstr>YqCRnzWbLWqqQIMY8sn2pTOLS5UfPsaCpDW0T1E++aqJ7cvnN2y9HiEkyzgQWNcm6McGHN1s+12F8PQh6ey9YwT53dqNOv05H51/c6nxz93f9Fl2F/3S4ayCxF/8lmGZL96e15kbzg4Jz+rIC4JT8E5+pWtSfSX+2eghc63LnnT9hv9GEuum5bbUV794P6rV7eFpr7l6D/RYG9c/VyqbQrBVJ2FfpRiAYekOQCMfLRtghcHsHkxkre+MdwZYxeF</vt:lpwstr>
  </property>
  <property fmtid="{D5CDD505-2E9C-101B-9397-08002B2CF9AE}" pid="40" name="x1ye=4">
    <vt:lpwstr>tMEU22Gsx8L7yy511aUGRvvG5DmRI+YOCaKLrCLod17tGkMWRyRZsdAFoFZr0P5dMqGMH6n/NemKgX6lsJu2rC54/fBB3afibcngrqZNlb1fEUCzK/+c7PYjWss2U7O9y6Rk9trbjC8EKazSxmxdQ13bWZ/rF3qV3fDK5MAcUAeUjsHgmSiEnqX9tUWBYuSxiwkRGQY1tvNiTcDZfnHjHfst/c4bGfb8Lcyd+SrxZIA7K7e9uA/2KeUKon5LJ3g</vt:lpwstr>
  </property>
  <property fmtid="{D5CDD505-2E9C-101B-9397-08002B2CF9AE}" pid="41" name="x1ye=40">
    <vt:lpwstr>vU4AyvUF9nKFxzEjCHswdd4B9MilpJ7HC5QdRld9O95uRASoCsk4eqzBAuQbMy0/lh0dLo0kJCsoXT8CWEZ1vyfzrdWKlBDgGO6+8qNspeI3V5s4uaQL5Ht0DsvehkDh69AW1lIKcxpL1lCMRbrUacZxL+bSVBOZUX6rfPZpb/sPaA/y8KmbfQArVJSxoha/NOPjPLXgXAwjR3JG0YiZCmF3FN/jIWJ2drLA93WFgaL16rTue2Y2v26zzlW2oKV</vt:lpwstr>
  </property>
  <property fmtid="{D5CDD505-2E9C-101B-9397-08002B2CF9AE}" pid="42" name="x1ye=41">
    <vt:lpwstr>SQ6NkfAJw4/ZPlak1RD+cFTYr94bWI8mMla6KmTNU1vq0V+62G/G7iv9litbIFAeZ5A9BMfmO/g9KvmwuTI7JoVWstQH6t1wE+FwzOAOru5vr3p5KqgsCrUoI4YwEFT/XnaE4D942/9f/1+pUXnQNZ1JdI8UamLJhsNzdWgtvt2zrJTywr8Au/PYU23tJD26qfbkq/I7nw6+oq0+dR3hiJiJaPBxpTwkoo9GYO4XjBaggiJ2kGPgGhpn944C0s2</vt:lpwstr>
  </property>
  <property fmtid="{D5CDD505-2E9C-101B-9397-08002B2CF9AE}" pid="43" name="x1ye=42">
    <vt:lpwstr>jzGnvBmTOFPThkikJN/K4gV52JFvOjgLnTqHvzFMK54x8xJ/94KEVZAiEJwJmX399x0OxfXj8S7OkrdSb4HpXYlnjzPqNoIEbBm9BWSGk6/bVQsN1rzkwxP86SlghIeW3l/rULqz6qJ+bF+ZOPdTSB3aBy0eaLDLr31sMQZLvtfvz/DTWXmkJnUHn8e2e9YOxGj3Q4dIgfMEnJOF+KEOQ4YRWhS6h4NsrXQ5ijVLRW4V6M/jckcItgeKYLlylXF</vt:lpwstr>
  </property>
  <property fmtid="{D5CDD505-2E9C-101B-9397-08002B2CF9AE}" pid="44" name="x1ye=43">
    <vt:lpwstr>Pj/H9BH/OOb3Q6MF5b+hB0MltOcGuqAwiH3VFFr5ZABIOkjiYO78f7snK1SI/BFLpVEzORN+eynY2yMLKXNNcD39xH2/IjLzMpHMuIn5a0AXtcbmO104PFpoHNqMGQec3EWBMWIRm/qYCO/u48ObHc9RydecF/gdnprHnHJnFFdLgAMS/AzXl3kXXfmwclPUf2AbolgXSYJzf9OShB22eldLdqh/HcoVpXHcT/Np/2ARUCACswT6fuOvjec+d91</vt:lpwstr>
  </property>
  <property fmtid="{D5CDD505-2E9C-101B-9397-08002B2CF9AE}" pid="45" name="x1ye=44">
    <vt:lpwstr>3fIMy0flYOSqNUYBb8WA4/UvNYLZijPaJExlr27d/fb3cg15S7mhHS5tG7gl44O392G30EMqyZewbMmkXbGQ0C7h5tg48VJBHLRcBsvyNX4WZk3wONvnb+UE7WI/MdAj7u4X8CtRR0eYsTg4R1R2LzRZHdXQqMg9QTCoZamBQxvEeu2+HPo2rU8vYAPSC1dV1DqAy1fS92JXZ4Oqk+tBlHsXrOI8yvybUO/q28jw3khy7tpfSNwOpTQowmAJpGa</vt:lpwstr>
  </property>
  <property fmtid="{D5CDD505-2E9C-101B-9397-08002B2CF9AE}" pid="46" name="x1ye=45">
    <vt:lpwstr>bcmpl05h6ptBEn6zwsjm5YqGN5Y0BdGmXnz6aL/OPcLwMT9bQm2OoQvCJ/RTIjkO6tn5kBN+IGc5hd+rUvALnpYRfS2q/Ea4D/Uk8yx5wV/KpT79Q4/c+6sxGlUu5KOGKpbECENpzH8/gIPSixA8NNOTm7fg3RBbw1DcTcDACcLfQRNifDjTMrVhb6PmgcOsbWf9RsSUsyThAWHl9h2fnA1TGMBszQZkyQApslAZ9OzBO6O8DIZ5pUvNryx82I6</vt:lpwstr>
  </property>
  <property fmtid="{D5CDD505-2E9C-101B-9397-08002B2CF9AE}" pid="47" name="x1ye=46">
    <vt:lpwstr>1E36nQ9N4pNzvxjALZj31YgR/4aoH/wS3UeJ9RPcQQB/BeYHzPHF7pP1enm9kQWAXGlOc9MVwJndAraNtqULdWiqRMTjsQjQ+q2R2VYgFDVs9sXvOOHbP/MJcalRxwXOll7We+q9IV78Du7lRuUQ5ueCH9kEVdoywp6ltfNq4odJBmCgcXhMhlNzyA+jZwkMjrgn+6f/5NBxCWx0GtwS/DRoufQXBF0PDLwAECDDtyp5ytagFcQOoK8SE9ixIR1</vt:lpwstr>
  </property>
  <property fmtid="{D5CDD505-2E9C-101B-9397-08002B2CF9AE}" pid="48" name="x1ye=47">
    <vt:lpwstr>xgXeDLqdsCHU4xPfI41l0pkJSdVU09xhWmTJv7l0iV68Jf9fMd1fNS+3fjSeVgeJtP/WK87oi2NbKejBqemR+7n3vsWPzm0qtsmgLSKqyO4nxB2YLzI/GI4v6hzFw3a6qEJkIB8xL15JtSdEAaUDU1fUphy6cZkH44AM/T/g0kVOV4dPlq8S+9grF3giNTk0nDDSbvHhU9sGNB52qEK+qM67oOkWBVVyhBVTqyXQUImbwLYujbY+XsYbhFOPbeH</vt:lpwstr>
  </property>
  <property fmtid="{D5CDD505-2E9C-101B-9397-08002B2CF9AE}" pid="49" name="x1ye=48">
    <vt:lpwstr>hhNPXxE/2bOuXXoYdbCI+eCfmJrt/TdzOc3whHMJP1jVIu3PJ6E/gJ3z7kavGI9hkVF7JFgY/zm14KL6FkuvVCCac/b2SuRV3jj/et69+d0VnBW0DFqjxkAD12UEb89J3/t9EpzjayE7dOslxbBJLNpu901CVrx7R5WIbBN2fsvhRnNp00hDC8UFfBJLQyTHxY5grS8C05DKyXgC7rwxJbkfKGyW+Es7Jpfo+7/byfj97BeBhCej703ngwicNhO</vt:lpwstr>
  </property>
  <property fmtid="{D5CDD505-2E9C-101B-9397-08002B2CF9AE}" pid="50" name="x1ye=49">
    <vt:lpwstr>+YysB2VcAW6C5lHpMYXzucP+uce7xoNthoupQKdGeaJ+kEWu7IkiS3JEb7J0CTgvevyNPL7omhJ0i4ywR5sRcqSjDZWjeBcR2cPs3IPTDGnNj3qIL/q4+5azPSgbjr1wf3rPY9hw32Ayn7hdN3NjHxpG4K4ZDhrGLKqFEuor6B2eBRPgnUB1599up04FIPKtR0uZuJZO+0XWbYmGuV166ZUih7SEY83WQHtM8Jn90CULcH5v9aaWX67QD0tvojj</vt:lpwstr>
  </property>
  <property fmtid="{D5CDD505-2E9C-101B-9397-08002B2CF9AE}" pid="51" name="x1ye=5">
    <vt:lpwstr>1Lmb4VK3Rno2I3SY4VTnBBcm3unCDv8zYOMAGfhDE2tLm3GwA08t8UKNkjxFGf2uCQjRF8vgk4Io4ASSqbO7gnvdOtUzFdrAvornMR8M4b7i3zX7O+Zt7y/Hw07EV5sxAonPs3Ynm4R6ntA2u/xybbpdobjmNtRQHyaAl6pbLEVHxs6tsRgmX/0mDkQmPRgDB9HEioDo7eHfxkBmUcaa2QdmurIVYLivBWDIbWn0sPc2vbH7JOdV+eG8tMj8ain</vt:lpwstr>
  </property>
  <property fmtid="{D5CDD505-2E9C-101B-9397-08002B2CF9AE}" pid="52" name="x1ye=50">
    <vt:lpwstr>q1ts9ws4zrB4NjiHw5Mwf3HL2bCZgWsvcjI+uiTyY0bZ3qE2mZe7B54LogL1SxQOrgHLcsF6+Uz4sp9sdsuBpwwJhLlRDQG6nXSb2J/ypAuc0ddeCWrMlpTdsWdm89q63BxCQ/howi7Tsm8E+PyCmgT/xhegLFoknNbs1tyxyRDvQLIUqhwtlO6eWWQJbZ7XyQlK4n+74jOXJMfjeoI7/M4SRvgyCK8+2VybdUP1+N6dFJKP7mhXOmCXjvSIGSZ</vt:lpwstr>
  </property>
  <property fmtid="{D5CDD505-2E9C-101B-9397-08002B2CF9AE}" pid="53" name="x1ye=51">
    <vt:lpwstr>PflU2FqV33d399VGv72bdVVt9Q22AuFYLetOe7f2vZU6ME42AfDXu3w44KvD2+4vwD4fD+b6251otGf1DgRayKJj2wNhvf36MREXoDVQog1z5YhnJX9ls5JbfH6qB20UP0qfJWbTPh4XxBxynTjRT7YnBf22gKKyzv66RoVqtYIG0lFCFX97tRR8Eh1eq8RMVfwmpmpbuNfdDZr/W0PTxvc/VlUgt7HQ5938RxS1EMAQaF9WXtkHQakQHFkiQyr</vt:lpwstr>
  </property>
  <property fmtid="{D5CDD505-2E9C-101B-9397-08002B2CF9AE}" pid="54" name="x1ye=52">
    <vt:lpwstr>zaV7ajKr9g2Jabpn42vDcZa+5oqxuA+QXp/Nkqz68rtPBKWF/Q1r1M7LCGYWn2xpeM/KA3OnIoYP/BdGCXEE7bYMgklsFAfTxKtL5xxttlf9iQ3uDiOzfIuUujJOnfbdiyl250s3BZua1iv38k4T6eMefb3Eec14wWdEDH+pnfo6Z6096JWhal7O34BV1Qq+jy+BcRxizt71Xma/Gs5Y5ObxpzbvVo6Op6LwKFVTnIm8AJgA38NOC92dnEHXtmr</vt:lpwstr>
  </property>
  <property fmtid="{D5CDD505-2E9C-101B-9397-08002B2CF9AE}" pid="55" name="x1ye=53">
    <vt:lpwstr>g5gI5Ci5dErWDuiVOFA8CzwdXq4RxiG6EX1ItA5W+3bQmT30Sh7KfUTZW8xXozdhmM6Q5bXsXfy1pPIFQxlUHZZ0IQx+oWNZoousODS6IKVmX5EeOKpjTfic4VFeCkKHwDIP3ZHCyTizDTI+2pPry3pwFtbSzUAxQDmDyocVN1NcIhqsqSOkWp8obX8nQaW1Uiv1Z8xU34DV1G+ac2vRr+gnHenrMHxdFfuXfrhj9hGMO1ZdJzVUJQo1FsfGN4F</vt:lpwstr>
  </property>
  <property fmtid="{D5CDD505-2E9C-101B-9397-08002B2CF9AE}" pid="56" name="x1ye=54">
    <vt:lpwstr>OTqbOQfebqwP1APPgZ0a010fXQVIqnivynB6cnqPiObKFBdSqKbLCClDDfXl9cKVVhRebxypvDn8hgrkPaQ59QFerfbL78i8ks1v4cqnGkk7PvP+gK5sSS87YsWN/K9l10x4LupL0vsfgnlZHxxw/BnwbMjmUWABuqytkDBIwjP9pwxeYHmZkUKZ83o8wt90F9u3tQfcV6lmICSEOzX4TXaOM7WtzfQX+PKx3uGh4Z07vYBJ5cAI9VrxB/HcytU</vt:lpwstr>
  </property>
  <property fmtid="{D5CDD505-2E9C-101B-9397-08002B2CF9AE}" pid="57" name="x1ye=55">
    <vt:lpwstr>adfjmx8aqmJldfZsCxFzQGysvIcflDvEmHFN4HDlvcnAh9UguA01jCXu+weFAo1qqv/B6Dt78YQu0DiGXn86NHWO4GqmDAGYTSPgvpZl5cMyLApOlNdj9qLfY7QIyY89Na2ulfBscEZc2gJLb9RykGEL9mG+paNgXmK0N9uKhDRo8fBTh3zGqL60R0X+FS4NQblo2pkPNM0FI9BHg23Dcbcot5Exacx87B6OrfGxH/saTRoPulHXXUlFdcO6KHw</vt:lpwstr>
  </property>
  <property fmtid="{D5CDD505-2E9C-101B-9397-08002B2CF9AE}" pid="58" name="x1ye=56">
    <vt:lpwstr>IsQofJriQPMcYB0JK4HyKjE7oXhIvePFmpIXuyVhSchHu8Ucu2aNlceECF6SjVpgnxdPZgg9QPpRKttgAXvqaEQ+UFYP9/e6VMfDxPgd+PGjV8gv2kQGbH9a/aiwhnZ/sjpDHNrSQ+hiVDivkIphUGV54GKKbfsK1KzHVcZtiom2ZC7BoO+exmpNrnwVtj/Zx/bnWE5nRH5KAYRIENPwh35mz1+K/bZywD+bTbsjGVAemGUscGLfPR6A5qbT30+</vt:lpwstr>
  </property>
  <property fmtid="{D5CDD505-2E9C-101B-9397-08002B2CF9AE}" pid="59" name="x1ye=57">
    <vt:lpwstr>2vHISRj8rEkIhfBAu/UdrExctKbED2W5gqILywoM2ywG+/ge5kGKFXSCQSFv2DClOi9ReTEef+SjGQh5DZt0Mn/1kpyum7TzZRMM4B3VpwheTOvPJOEt7vSkJF7f8YkZ76bUUfoQ4cN2Fk9ZDuG+wFqGHJauDludklH3ZWqqej+vVjKiqG3Ald2eN/sgDiFPP70WSMIGeAKAUpX6uu5OgTEnt8Xv+9nVDaUJsJSwuxjJZUEqKbsURaxVjFvoRDp</vt:lpwstr>
  </property>
  <property fmtid="{D5CDD505-2E9C-101B-9397-08002B2CF9AE}" pid="60" name="x1ye=58">
    <vt:lpwstr>yzhaj/JuVDuEQBgpgolqgd8r8l4FeBx9KNf5wp3lGhLkp9X/ZtAywKSXGEC58zt91v/Wvh0WZ+1luu+o8uigOSPCcrNgYU2D7xUH9ljxRysFIfdWgdtTZGGwrZk5KiOEzyYg8C7D4/o01UpViZ9tYQ3ZAmMj5Zc5u64SFmF6MibQNiEAUDtr9+gUP8U/3da1QRVQLI2cXVbgf0r61QLEE9ltlbX6ZcuWg1aAko62/6j5/ZP/kfLjxKzz+F5fQyB</vt:lpwstr>
  </property>
  <property fmtid="{D5CDD505-2E9C-101B-9397-08002B2CF9AE}" pid="61" name="x1ye=59">
    <vt:lpwstr>LTSBvfUpe4vwAPWsDCJTqfuwWqf3BsVnKqJ6qi/31oYX2GD1VC28UgK4mV5ArkRrPKmf6jnUFibPrF89EldiQ8RE8KhhzDvPF7rGZvxmOIrIQNXRTdQ2xYj1dClyClSm32T8lwMUQPQKMeI1J/F/yAQsMpzY6ayuHJvtiDXEEBqVDRT+j6QIkdevSjRMWqix6TTiM+x/lulUY0U803LKGxerO4iXNS9ff/0AaONDcXzBAX753g6B1WKKjhR0VWF</vt:lpwstr>
  </property>
  <property fmtid="{D5CDD505-2E9C-101B-9397-08002B2CF9AE}" pid="62" name="x1ye=6">
    <vt:lpwstr>J7dHRUFpRknQE+2jY9h/8dQL22sXnau+2M3MHjsTMOQUANw13MwLIli0YdF+ZCSstcxN8z4PKbDGMOSG6DP935xMNEbieA0tQPzXA9Om3bwfoUKhYhgiJXVWBbQzqzf0X1FZVRsZ3JkxAQuum3xvoxTtauKQrkLX8mVQ66g10z+RqwaXMQfHLXQLlhNC/9C42jvrarne+iIIz1gwCSJSQWTxFSDqA4qJRq5byDnR20fuTQX3iWq3oS9SlR34TW6</vt:lpwstr>
  </property>
  <property fmtid="{D5CDD505-2E9C-101B-9397-08002B2CF9AE}" pid="63" name="x1ye=60">
    <vt:lpwstr>TsMxiupShQmlx+ShyUSgsMBFEO//3BGhoLmrXy/vpMHok+9S01iyGCAYN74nKz9BVGRwZhrI73leUqH/eyNsmkGt+sTKtF+qfzi/38P/vu0Zo/W9dDLRgzMkUXai+LDdE4kAR10cq5BlrcCoLiyOnH04zSOGm/rOF/43ayJwrVsGe9EGLRbgDkTCcAG0gv6fE3UYqDoYlTY63hkagT+4bcq/S6gnsC0NgKPS2htz7Ibtlz2vMLIK1h0KmcNGjT2</vt:lpwstr>
  </property>
  <property fmtid="{D5CDD505-2E9C-101B-9397-08002B2CF9AE}" pid="64" name="x1ye=61">
    <vt:lpwstr>yREumOnEotT5aieyBKm05dCPqScO50MqGcFH+LC8Q4mRm83s9YtuS44nr6M7mZNfN++wiGpZ3XvUdWBTkNMVimebbHScYnfwP65WkiSC7vjiEL38aPD4wGHsx+6uOkFtOSCnIT/vZbpFpisfa4TwN7LUHjp8pdOOcy8cSEHjK/BMd5N/EvPQHZhIeU2MM2qB6HiSc51NPe6Cs7ePw0/WZ89wCsRtmQH8Fjbh/uwcz6ff3An/AmoVr0v3E80rhVF</vt:lpwstr>
  </property>
  <property fmtid="{D5CDD505-2E9C-101B-9397-08002B2CF9AE}" pid="65" name="x1ye=62">
    <vt:lpwstr>skyNaleiMWkMi0TjKlH/MSqA4Dwzenq2gF7QXoClCEot4oxPNn8VOHKeOuroIcHX1T6QnVFlB+4JaZkO4Q8PxNlR+o/dTfrZuQ4TqsYPLwvGKUfTUYlbkVAi4yedorzxBdwKDZFnFcMU3op3wGDvV9pm/Fspd8rZ+6vUdbrv7Mm1cDidzPC85XF9AeYts+NxlX3suemH4Tuad2QrZ4UNiOGKgx/iZNBCg5CLqcVbKr7THQv/A6WwVl/0ZtCRqHv</vt:lpwstr>
  </property>
  <property fmtid="{D5CDD505-2E9C-101B-9397-08002B2CF9AE}" pid="66" name="x1ye=63">
    <vt:lpwstr>wgBaOsfLAkvzi/itsHNr1S4XPGpm0yZLjymw/2Z2swe/pyxDDvmY6BOkfwi2d8YWbpB1lrsTHiDWR7vBoyN4q2mWxzZpd6LoXMfzX8957aC2/vIX/J5UeN124Ynu6eZjcu4pESSf+CZeSdEk1FJkH/rQ+f5p7qrLVsyaIFfTwHmJCw5BRMtStMZLWGC/fY03j4aFoZOu7fsK1ALy+BohP7+QH18mGPIhgChul3TR5uNzIqpoPlv98vDe0jadXLh</vt:lpwstr>
  </property>
  <property fmtid="{D5CDD505-2E9C-101B-9397-08002B2CF9AE}" pid="67" name="x1ye=64">
    <vt:lpwstr>L+h6GaA9pCkeucmHfHjqXtqvNbie1GM+AT5Sc8dTwowKYnsoiiiailiKkZObq/W4NkNlDDP8K9S9B9gOnuCAhXUqPOmDFfgVt+8Rs2S8PtEy/ObWf5Kp2clkzLHzm68VCupgn6yR50dLL34cjzEGS+k+fQ1DzouJ4v5d4UBdo1o7QOrHLdjm2ssP/j0YMzJQrYgnacWxgoVQbTI0m9O8Hsh+1vgjRqYrEP5lMZlPqtO+f/KNpabhW9iju/ZQI2G</vt:lpwstr>
  </property>
  <property fmtid="{D5CDD505-2E9C-101B-9397-08002B2CF9AE}" pid="68" name="x1ye=65">
    <vt:lpwstr>PNzml1zsg/UUnmWntPW4OzoLDSw3FyOciSv9iiq4Oz9ZLaf8Np3EOLkbQk5jEqVbUdTz27pui5LEz+3c2ADDYNfSkEqLQ66dM9/gxTVBOJizfGPuKpmoyS1utoXJXgd0UAw3cmr1ZWGlYbq4+MfQbTz7G69uoy1Ply/evEeRYkLFqHp3bu/mo/P91KGQcHEYeLUa5/3gZE61os36oDNrGE3WMgLJXLeoaw1Z5O1RLAhadW3+Mmb2mPr/SJQaQXI</vt:lpwstr>
  </property>
  <property fmtid="{D5CDD505-2E9C-101B-9397-08002B2CF9AE}" pid="69" name="x1ye=66">
    <vt:lpwstr>XPn4oI14566m+ubZhctuMtyIdDcpLKSU1gwrRNExBmaaqtZyaQliRuEW0N/8bkiihWJxQ9wjT5991/AEcvrmwqXuCjyuoLuNqV6ya2JJCNrx3VpGz0v25PC7/fsDmGgq2v2boyfkV5Z8Z3R0x4iFqM9Qv/r4KzyHYViKLogGjg1sSCu9NDH+4++s+fQAJVt87ZOwvClt61vYN1J5qltE0xeFT9JxacJUzCRufC0alRWcOmBKUvG90KcbZlw1vva</vt:lpwstr>
  </property>
  <property fmtid="{D5CDD505-2E9C-101B-9397-08002B2CF9AE}" pid="70" name="x1ye=67">
    <vt:lpwstr>UAJ0mr7GH1BjsqcnKUlG3KtkvUNbvwggRpIpbCjd9rs+Hol4icdlhqSfGgVspzwEUWJBOfWen0zd52UMQP8WXujGTTrggmyEN1ux/ODqFSlaL/NmVEHlr4TrPx/HC1xH/uSTTWgk+4VoxuslXi2kZctD+Yx+lFnQGoN3sFHZAqMBB5H5jAkcEriNJ1bPNgRUztdcq4G2vI4eeEH0ItnxHzJ2OW6vP4fe0RBpL3cK+qbELHIiVZBq3Vi668AFDO5</vt:lpwstr>
  </property>
  <property fmtid="{D5CDD505-2E9C-101B-9397-08002B2CF9AE}" pid="71" name="x1ye=68">
    <vt:lpwstr>7P2hYcunWqgisNwsK3gLBm47IExeeB5KnQ1KDbwIsuQVTHMwZDY0xAww6K+0BLVP8+V3xIuz/ylykLDRpohGJQPMgJ/Tc3wENBFAN9fVsDu81PELwLx1g/2S7p7+HhFM79BrrR/pwfcj/1FzLTW/kkTdqxONlCJaoiGLkBAlgctmgzOWma/vosn82v7jf7EhGQAJK78WOM27Ks8Wfu+Fbu6j+I5qttk2uRwmyjY8baPoUtmYyruQIZ5j/pvqb1K</vt:lpwstr>
  </property>
  <property fmtid="{D5CDD505-2E9C-101B-9397-08002B2CF9AE}" pid="72" name="x1ye=69">
    <vt:lpwstr>UnDXxP1Om6Lbuf8BfPofOccr7BkNGiFbbao7qcFV/JEd+FPmWgvQexB0GFz0nFXHe1Sv8kcyuzJncmwq2l93udhKSOM+bdnsIBc8wC+UfzTDJ860fvKzBwAtJ5LpCKtUiB7jwxUYyqTdsj0eJ9/KpaRPILq+UgFJP3az0OGFdQV/Ygtye4Dz3Y+PznO5pMTlV7pagvNk3l2cJ+Hcof1+9qOZeuKT+nqMvvMzAGqzzAL2Yf0VVMln6x0jH8EN3RL</vt:lpwstr>
  </property>
  <property fmtid="{D5CDD505-2E9C-101B-9397-08002B2CF9AE}" pid="73" name="x1ye=7">
    <vt:lpwstr>a+l0Bv03OFbVtUh5aQwxLFqOVvdO8Tls/qnz0eo9KTty2Qt4bm3elf5+Q1U0BkymZRiHVE8vwThE7GcvOBdXCRraqRIv3gttO2r7RudTvKh+8Iz4byzXSUCUPICWHKoLjYjwYaYcWZEhe2uVBAlSZhjYOH8VXAefL79d2DUxneHEtL385RLOao4Lb1dbpR6XNjYtSongPeBGkQykLLA0R/1/B2YXsn61QFn/ZNIwtKzlbJLY1IF2lGhoU9Ym4CN</vt:lpwstr>
  </property>
  <property fmtid="{D5CDD505-2E9C-101B-9397-08002B2CF9AE}" pid="74" name="x1ye=70">
    <vt:lpwstr>9GQ22fYrvAgMupvsaJA5MhKqQNT4nltyJ5PEa2pXAZMqaswVANB8I6WFABQ9E27TTioO9CjEyMgV3Qze3Lq116+GZEQeA9M1GGnobGdMAga6i4Son9Mzv861lF93VfJdyT9G/aa91But2g6vQCU7KsOQEqv9Fei2blirMP1jAphSqRpobkozuhmdjrm2fcbITkHtDOARAUH0Jm91NjTbPlyLXrzxZflOg+7qdv1wN96mN6hEgl8yj7S7yWmrPWU</vt:lpwstr>
  </property>
  <property fmtid="{D5CDD505-2E9C-101B-9397-08002B2CF9AE}" pid="75" name="x1ye=71">
    <vt:lpwstr>h2UrXQU2REOH9Y6Wmy3MS59FJEuthupughrri3AeseTKbIhvO5yR/IFCLCVphTx2QlSwgpq5iCCzAu5Z38C6+gf4dR/fIRvC55ZOsWIBQINvJMEaxDJ6BSa03VenSkDwnT/smKfQr30Yfx9F1TixQ59wi6URByKeC3k5aTBSRw+OUhLM7CeN+mcyDFYMP6vug+tiyuS4Ogn9CP8uv/W9Pg0u1dwf53ENrdvExl5kKhdH81eEGHtfhn0Y9Gz10HP</vt:lpwstr>
  </property>
  <property fmtid="{D5CDD505-2E9C-101B-9397-08002B2CF9AE}" pid="76" name="x1ye=72">
    <vt:lpwstr>vzfkVbuXqupg9qWDb7N0BEi1bQ0Snh1fqhi59GTIaT1Ump/q5pi8HzHt8O7qzXGHmWQ2+rSFk/SWAirYxrIQfVZWaJvAUDgeyfgQxdZCWrYpZxBH0X1KLjxSz9N9QlXttMhkwO9vh+EP9evw/XuIccrNGp4oz3X7t3QBsWID7Okal63f2eR1SBqLLLvobnDjH9kPUIHhPfjHI3gBxWmwsvpo09JpkQMKXehlaJ1CFclJ7QlpKTA636WD7qA9cTU</vt:lpwstr>
  </property>
  <property fmtid="{D5CDD505-2E9C-101B-9397-08002B2CF9AE}" pid="77" name="x1ye=73">
    <vt:lpwstr>ypbac4MPboh7uf+uJV+NB7L2tu36qV4aZ0nt2vYHnKYFK1Ors4DRRhVFSqmZkZd9Ym7/kt2HxKRVKdvLh3FE8k0ZcvZK0XC5Y6vA4wXtG2r4oTDYCHTmxwf+lmXgibcywcc+7xawYHtM/4AHUNBGeGUAKQDU1VhTzEG7axQof+4Sa6uPDCobuYlZGRKR3FfPo10/O5JL5A7YWlD1DEQBPLb/zwsQPtOx/ITh0tyqW2hezb/67loEfX5cPN5ZJhL</vt:lpwstr>
  </property>
  <property fmtid="{D5CDD505-2E9C-101B-9397-08002B2CF9AE}" pid="78" name="x1ye=74">
    <vt:lpwstr>JANV53HhoVAcqhiVxIyIKk+/FP0r1UpwU7dXbYj390/qpPUxPtBNyrpzwA4c9RBim10YL4s8WYVNHMyvVQOEnIQk7J0zxxaRwQNukHNPdxlCD8FN15qnTB2Hbvnz4bCtnEqY9H9bkPF3RbgtdoyzEYmBuMyGlzui8j8P1xK1x2k6mwEul9F4gazGQcjx1AJejbmazBxbOt7Jw9At4D84Z1Hh5LneIBlL3iB24Cfvj7TlIh8gZC8TOGBu2YAZNOk</vt:lpwstr>
  </property>
  <property fmtid="{D5CDD505-2E9C-101B-9397-08002B2CF9AE}" pid="79" name="x1ye=75">
    <vt:lpwstr>jJW2fO1TRGrHZcAHdRU2ue57w/PQQvyt9JiZcIax53wTqsGmkKUrSBQmYo3QfLKn1CvOHjeoJnwIQXDfRmBvqtSu9e2hNmxTjJRzSy6vzkNyx3YulJfT++39fu3QTDcpVZT1aWfS0f3aKySYZ3KxqJvM4jScLJtjQ2F+ja3ZGwHc726ErwkIK+0wAAmFfUtpYo+JF6u+BF77qX400DYV29XLZDs78TvTb4PkBHpY0Geo7v7YU8o1CCN/BpkFrgk</vt:lpwstr>
  </property>
  <property fmtid="{D5CDD505-2E9C-101B-9397-08002B2CF9AE}" pid="80" name="x1ye=76">
    <vt:lpwstr>Wm+zE6Vqhfac0rzJIy43/jK+nh7+AGmSD4WA879XKpDf2Y+RF2Oj63T1yzQ46D+yzWy4SHnstcXBvFtZ0SxzMswlH03UiKx5zoQA6fDFUxthTUVZXk0hDKzwKyLtIqARz2oMlkiW/QsPI6zwwuAT0sTKtdyQJDZLQqr0jkb5uZV4hx9hSc2GW3lYq7ew1y1IzdQYJCQw8TrUM2JVI9hfI3yR6gmzzuvcEUuaqGVljS6rTz8TG+kcqUhohwn+VKn</vt:lpwstr>
  </property>
  <property fmtid="{D5CDD505-2E9C-101B-9397-08002B2CF9AE}" pid="81" name="x1ye=77">
    <vt:lpwstr>edYrrRRl2RmcS1Pz80p0QXsQ2H5F0MDgvWe5Fk36O71inft6urPEp02u0SYTGUT3dPy1LxCuPsZ9cT71mxFz4XNdwJC/8/HwZ7rGz2gzWTDzZCOiUvo/XmuAJwxMVxoh4UXlEimSdeuyKMswApL/hNpE/y5v8QAUBvl4KVJ5YBaNDmJBnDoZjoT/IJMbRrMFM6idA8EmI7yP+f8+FkSajpvOvNspaCsSaC2P12lnILr7pBnTCx3qVxFO2Qh8NIX</vt:lpwstr>
  </property>
  <property fmtid="{D5CDD505-2E9C-101B-9397-08002B2CF9AE}" pid="82" name="x1ye=78">
    <vt:lpwstr>TfxTdgOyqiVxj33Tfv4IM9TtB+hJGYHtWfa0Sgtk+ko162uvDZvOm/liHtt6sJbxRND2X9+rq2RnPsww+IIavIXxibBO2AeoUge6380pkhye0tm1hVHMPvfn4JMhSf2+25uDS52HoWBcM7pRur79vgA2TyakL3587MR0B4rFhq0Lwu0CnEJFTjDtwtuconsgnWxO+sJ4+f7dM9KH3lDHhMNtrl6LhWGhHtEfEkYQhgrsQMzgx3Wuc6j6BaEtItS</vt:lpwstr>
  </property>
  <property fmtid="{D5CDD505-2E9C-101B-9397-08002B2CF9AE}" pid="83" name="x1ye=79">
    <vt:lpwstr>BJ1f9vwDZgRP99/uasfs8tX7GtLq1ctwCbnbwvExW+Q+tGPAwpj6G0RM/+LZ040/X2pivryKXoq62fp1n6H4y/9HrU3Xl4357Zp41ZWOgoHGrn6ELF3FwZZ4jZW3g263KvZWxZiFcjP8oyULGN5r2pDpHtBkPGiSs1nFP2phucsk5gnsZRyas6yi9g9odn5UT9tZJeu0uPc60PIORYIqI93gc7IxfrYWrXC5ayFzT8vBxR8XbadwXsp/hAZzS4j</vt:lpwstr>
  </property>
  <property fmtid="{D5CDD505-2E9C-101B-9397-08002B2CF9AE}" pid="84" name="x1ye=8">
    <vt:lpwstr>vSQfyJDdNHC5akRI/+y93IGFxzbW7cwwCHSQRDh2ewwbJjDHM0ZYjHqxSBzQ+oCZemsSev6A5mLFfOX2JrkHgLPJK8qvPlJZzhfofGxcVHUmP14K7UiZJH5WzQ8wfAqn4u+3rKUg3kXLo8DIXmatfqs7Gd2KEzuoqI0LB5KYvNCR53u/aaE18LQTAPr/kpAJbi+UunJMfwMSix2yIvjC4cmQ8xaxxcS1C2Hnz/6CTQrb7WBm7MC2Twhfrtcsr7M</vt:lpwstr>
  </property>
  <property fmtid="{D5CDD505-2E9C-101B-9397-08002B2CF9AE}" pid="85" name="x1ye=80">
    <vt:lpwstr>KS2xJdwVuL994fDQCoEtUyaczAIhFPGhql7uafW28+CREfJSjynu1Y9SLmhKGi0f+ivsuat/Bn1apmWEkQRgf9Gvws30h2fvSvHoX8C/dBRrir9t/mOU/fatLzjZM/f6vfpIntNPmLfWbmkt1apUuRExFFx6hF+WbEC/462JvcyeavnRShCN2LmAbk/NZaT4vthsf82bcE2JSa83KMHenuOKpkR9Reu+A8vYOZdORDeVrn/jH3tBoof0f1OrXZO</vt:lpwstr>
  </property>
  <property fmtid="{D5CDD505-2E9C-101B-9397-08002B2CF9AE}" pid="86" name="x1ye=81">
    <vt:lpwstr>XSOyezjwIkZEpfwx4bDtYudEB7oCcMavO2Wi0zrxamAJs0oPEwpPTBgQq4pJcYyyjxqVroBw5aQJF+Gw6lV8d5IGZXdu9HS2iIyfvuuw901aAW9QxE3AVp6jBoswThFwpr+/P9qXhj3QoYTFuLIYc6FlA39hfYLFV8C9Ndem6/SmqIYk3RSPojFFuX4DkicQVfP38tc9WpaxewWE7qDYzofSb8XjT205if8pRETaYij5H8FYc+FGiiBP+M3Zf2w</vt:lpwstr>
  </property>
  <property fmtid="{D5CDD505-2E9C-101B-9397-08002B2CF9AE}" pid="87" name="x1ye=82">
    <vt:lpwstr>ikQweHcflVHI0IkoKe3Ec3P9lm4kDUCSVNyPunttYqews0BTHHVBF69SP1AXZ6bFRkWQrBiH1lEuPJelwS5m2XPaPq+AUb/oXcM+cLv8HWzcXI2v7hkQiIkkNLxaYxikLa41hC2d9tbtMuVzbjbs1ahn4/1gSsvExqMHzYfGX/+FhoaC7ClPp3n1zp5C2MSKHLeSwPqp5I8t1aW3VWZikaJtHlSn6lPVZ9jJXdML7BIjexcp7xRH+F1DG+pek1q</vt:lpwstr>
  </property>
  <property fmtid="{D5CDD505-2E9C-101B-9397-08002B2CF9AE}" pid="88" name="x1ye=83">
    <vt:lpwstr>3Tv7gwgmp6uNFZGU6IDEGorSFT0U3eT70/D+PN/ygnQTH1YpXO+XOoDMgovrZW0qCrMK+yV0hOHQnWIk/1KeSzf8kcXuAstJLWDITH6EnDh5FOYR+ZgmDvmnWk5BwP/0I5S1ZzLkPyEu13YJ/oV7ztbhjNm8x/3N2c7pF6JyNUG/63/KQXNvDs1n/GS3Q3tPW34jpN3crmozXP50BnZDpLoTf4I9TnVjvoT4n54MMnCZPRL73RcAjzPnl6VCrgQ</vt:lpwstr>
  </property>
  <property fmtid="{D5CDD505-2E9C-101B-9397-08002B2CF9AE}" pid="89" name="x1ye=84">
    <vt:lpwstr>3QcEYgH+1cN0GUHOnV8LirAsTKlAPEG8Kj4eVKgZRoLBA3/clGjZ+FFqVV9LdU7yiYPhh6Jrs18NKjTb+HMGdXgJDP9rRh/6oiSG9AnSdLO2hs72PqIq0YLpvz1mzl3yTyJBTIcp4NwyhvBT/hyIHaHFksKoRB1lg5LfmtRnmsvZxEcMBxAg4y5rjNTW2+vWvXxN/owa35TN9vxK56/2h/x/Ej70Y4y8tEOkd2Cyt2gcR2z8m9cCxLbjVjXlTqn</vt:lpwstr>
  </property>
  <property fmtid="{D5CDD505-2E9C-101B-9397-08002B2CF9AE}" pid="90" name="x1ye=85">
    <vt:lpwstr>R0n87+mJf+aN1viivkgPi2pDciqoIP29Q9zxllckI6JR/X4zksdFYm595EV4g3K+39rRCAASU7YOVHZG6puCBrXgrdVDwjdWG9W6VUjcEdnOKA3g9yLZtaIwHWL96vu1hijltnCl6ybCR0nRk+Yu9zF/NYDXRFxEFPuZzkkXPCLNVLuteC41lt/m2xknuwuv6oZWQwGrHNA0AlczEk0foXe2B3C4JIf4kIor381HDEncbdA1KBTFcIEcjfrdgPM</vt:lpwstr>
  </property>
  <property fmtid="{D5CDD505-2E9C-101B-9397-08002B2CF9AE}" pid="91" name="x1ye=86">
    <vt:lpwstr>UgCtjo6yfBbmBI57E80uHCo5R3AMYmfjYY8M5R4cGUfvuj0LDeyW19JVH6mBVG/4YIAYHeR4BQ4BuzAzHZg1D0B9gqIIDHyNvQLeXf7kLf1SWFngBB7eCxqGDf9JDon1FSsnc9NwCYgPE0P1y54KgDBJekAyZLKBb+RdsZqPplZ/CwDh6pbn9ngG14HBZOjT5imcyrYqewFj6pKxz1c7TDzbeo1vAzRb6pIsj1BDofRqPFc4jJ/LqsLjcgzyfWQ</vt:lpwstr>
  </property>
  <property fmtid="{D5CDD505-2E9C-101B-9397-08002B2CF9AE}" pid="92" name="x1ye=87">
    <vt:lpwstr>hRVtTqKd68RVKv39pz3gBVsPsz2rMhvFSuqqP/mKN9ImPi4xy8A2k5N28sqeTT0hrAZORHWlMeDJ0Ij+SF+xI+fpSTcybc5qZpD52z5Dd9pXpxtLO2c/rGj9WsbCcVSGpwPHLTW5/K8Gdo972eEoD4yf98Qsk1zKICWb/0QMCbd8Ph7wv6Dv3P8WA/40nqddr3uEw0RRDunjkbttpOUaxYG+5RKVvtaHOYw0z5kwv//AG+udvVMhxMt9KsOIzaX</vt:lpwstr>
  </property>
  <property fmtid="{D5CDD505-2E9C-101B-9397-08002B2CF9AE}" pid="93" name="x1ye=88">
    <vt:lpwstr>BqY/TCv0pZDXU3FgbNa67yZ4eGnQ8NSwfGYahfyc4jwYONxx6Dwm3XdY7YFSnEYx+kYURCOKk6L1OWPY9FBGt2MgwcLOG3GLWhy69NxVkqxbohegLKOidun+2z+4unTEWLg368Eqoiu6EXmYwIyQsyceE/xr4kaOuzQZElF+gN6ghiq1ehMGGhLI/cilV+w4EdQVOcZc6cugVYzA1kMdcwjy7/fK8D0plEg8LtL2hkeGBk03hvm3JwenfYFFQZl</vt:lpwstr>
  </property>
  <property fmtid="{D5CDD505-2E9C-101B-9397-08002B2CF9AE}" pid="94" name="x1ye=89">
    <vt:lpwstr>QkPL7jkAtm7ZUHXagr2bhK2PVrq5XukFdQfcvh/jG/8CqStv6AlxMJRyM2vrSQ55ZCp/t961+xgaizF9mlF9/M8663I+iXBC4L9mvgsEkfsIbXdevXQMnGNXELEMVXAbzylxuh4hKsnQc6RjZd6DXHj4dyiGv3N5T+/mrz1wlKd3fZxiod5DNgepkeWntCy9Pbmgqbwy48wdia3yzVtokMG67uuSHvQpeRkpmYOmRZlUiTpFC7nwwOa9/PgJmgS</vt:lpwstr>
  </property>
  <property fmtid="{D5CDD505-2E9C-101B-9397-08002B2CF9AE}" pid="95" name="x1ye=9">
    <vt:lpwstr>VdyPHwoWGEqf+Cj6QJGliXEU6AvBqpTefhO8xGIs2dF5nfcaICvAw3CtcU3xcY/FbpXa6dkn6jpdAXAH2kpRu7/Sl08FV3C9Nn34Uc7Hx+t/UhQsd8/nJEio/pryiVYz16ch2zyWxXeNjLlEBYaiWEMiMNSFUC1dSbfVP3AX7oLyHn/RjHMUJgnPmDWw10bPH3vZFcBgVb+jrSz3TbSTj1BQz6Pvmal+D1DVBjeTquBB81wRgm/4fEjMPnLp1VL</vt:lpwstr>
  </property>
  <property fmtid="{D5CDD505-2E9C-101B-9397-08002B2CF9AE}" pid="96" name="x1ye=90">
    <vt:lpwstr>nkX3mraPGjCO5vEvX8D8rU7f97rT+Y+iMFspe0P0gUB966BaAjP+ufEIefDCt6XGU34YEeCpQ3FHccAVDlIQEVXkC9tKEUkmVMC0a3Y9DyPYXKmOYHs4cQdgNSRMAJN8ZcdXp3kbZSixRKDj2FW8JDteuX7HMMPfOWI2rxzKLNNClG2TgPgTMtypjbZavFxXf4NfVKkFZwEShyI87Tqkg8M9dlBwiEtBz1QyXrZG01fR0KV0eCXnT1rkF9SoSRQ</vt:lpwstr>
  </property>
  <property fmtid="{D5CDD505-2E9C-101B-9397-08002B2CF9AE}" pid="97" name="x1ye=91">
    <vt:lpwstr>rXopHGNwyZg2qwj6wItu53lq07rcFVXwsjQRgTQ2cfIyKJOPEHva5nivBZCjrnowPVl+EKAd0ZTRFym3NCDZHm2YKQqO0nu11oLc5pJt5jOz6QGDxsGOl2Xk8pLJQjwIDGvpiogtI97mPgWC6NR6MQmrNiOB+4UCKKwldf+VnmLr+VmsHZHGLeBtG9PGO6P4iYge3ygWUxhCvau7YWUeGxJfL9K46NtQsnHuHF1TbQhboQQMsyNM+U89YyezqLU</vt:lpwstr>
  </property>
  <property fmtid="{D5CDD505-2E9C-101B-9397-08002B2CF9AE}" pid="98" name="x1ye=92">
    <vt:lpwstr>pKm+/MHEz/z7YIAeDDqsRpvsAd7dFFFLSIvSqm2EpInJaOT/7zXT8qBBTuk/6cy8XNhknLDjc8fbIDYwz/CtNdB4YbSwE3jE2pzArW12LjRkECxpdtMscPJZN3NtYhhCgEoHierlcnlKDOfPrQMcb3pICok+VWd6UoNG4K8NJem2TzcUAPvi17sskqZvjRTs3y7w2V9hykye+uwTZCs1MJrYqh7PMVAhZ8itPMKOmS1PRGM2PrRg2d36R3Wd3JI</vt:lpwstr>
  </property>
  <property fmtid="{D5CDD505-2E9C-101B-9397-08002B2CF9AE}" pid="99" name="x1ye=93">
    <vt:lpwstr>o0cxAZa9hucSwZp+teqFWbNz0Ofjkp2noNfH90vV+4iJ/djF+UVHh5HbN3SIFnhecs/56d57+WM5l3KeEtTNbM3+tsU0pbWieCE25aDtZkNYfaXYXYEZRlZ2/m992k4EBBEgsk46F3AtAnL/nNjzlvDt/j3FkMRjiT+NckdV4bWkcPxB/JfBTNET6u93hOhtOPFCmo1myGqbHfhqIcgBCM4Aj+qvkRwAjWNG3qi+yXE8tOpFHtj9Z/MJ6vOczJT</vt:lpwstr>
  </property>
  <property fmtid="{D5CDD505-2E9C-101B-9397-08002B2CF9AE}" pid="100" name="x1ye=94">
    <vt:lpwstr>n2QOoNxSn+5I7dR9vVYDL6+slKY6mz5H3v9d/mqdR404tIfaXQe1tk3o5PI3SwGX93nMplQKyJTuIBNyDGLkUW+0HuXzrpzHb6fW8uYQsIzsaTIdkxGYuamKVfa+LsX+DtpZM0GcszmRJ5jHvVDTwf5OKdzP24mkdaagyitw5NySDcWdv8Rgi8I3BQdQmwvWTiYdarYs/2Bpa1qBpBjEjegwsK+YjlNp4nXRlDrAwcFmnMtiqxHNg9+fDpZGYrW</vt:lpwstr>
  </property>
  <property fmtid="{D5CDD505-2E9C-101B-9397-08002B2CF9AE}" pid="101" name="x1ye=95">
    <vt:lpwstr>hBRQSpHRHs1FFiTaEPMqG2Fm5xcNXemVX3XC7b6+Rwrj6cgQ5iZ41XqYx97FLmSuVMWOlpR/OhXWYUekv1kSPzT4JQ4FmazhTOgdWNUt9m7ZYU2UebDbt1xSHMAVzoxIVCY13uoNhu7Q5I/dNw0Sb+A8oa92TLXU0Zp6jZU4OBcsy0nHnCkORXeETxDAGvhOIpyIsynM4euvKOfzzRy3XWVrsEBRdsexpm48B3x9mhXs1JV9qAbh0WMUWlL+I/s</vt:lpwstr>
  </property>
  <property fmtid="{D5CDD505-2E9C-101B-9397-08002B2CF9AE}" pid="102" name="x1ye=96">
    <vt:lpwstr>5Yk7ITly/yRBGj/CGAi92rXMnGp7wBzx5evK/RuLEneyFEsm0zGnFfOdTIrOd6ZPJrWmmeYdQaKVRqOS6bGgY6dOMTeTRe786JPkuIhhEWAOTilPqkmJdLZrvZttQXOWgE1a6ZWNXLZUiRT4B9Qwd170jvTMYor/BvqXUcNw9PDyzW/P7+TS/ZSakmtwU2NOtn5rX/b5X+J+bSm1hvm+lDlrG7LmtlxhWRQSnAYDqHR3LGVLJ7cG5B81UAWvmGL</vt:lpwstr>
  </property>
  <property fmtid="{D5CDD505-2E9C-101B-9397-08002B2CF9AE}" pid="103" name="x1ye=97">
    <vt:lpwstr>zwNOfBSUpFK/de15v79D4UJ8BfsDkX/o39yZvVcEE6sGfYILWD7bRr7CpZUnu2xFC/7PrnQH/hIMDmKrh3Jp/Nq28HnLm6Sd5CWFYt7HAE1Fwswx6SyAlDJ5150BD2BG+ZpMgPpHfJy0fsaYeHkLbNYlamHwT/4A339tMQjxISQz2hA9zTz9ns9TIkayGRbpxORRN4t2Xh+Xpwcs/IceU+oOckJLWKTpboFcIyN+2P/vQs4w9ciPFafhcMDvCjh</vt:lpwstr>
  </property>
  <property fmtid="{D5CDD505-2E9C-101B-9397-08002B2CF9AE}" pid="104" name="x1ye=98">
    <vt:lpwstr>/TRJ6UZO0yYc/9p5Z1nIeELLl2vnkwyLuhCeXMoBxLlzaCfanYDX2g4GSKtS9Xa0vh+6fXAtV8th1hPhiHMfAxiWPCyrH96bNgt9FPzyx8qZERW+HK0TiHJ/7sFdC6PPpSfcMRLpsuENYFznnzUXVCZiUp00kFzLayz9+fFwheL5upp2/K85ztlVGuqaeD/eQpYAQF79MKkicV0q/YZje5N9U8XUAmtPmhxy8ZpUkTqfxV2L8ZqgsFFfS318NMT</vt:lpwstr>
  </property>
  <property fmtid="{D5CDD505-2E9C-101B-9397-08002B2CF9AE}" pid="105" name="x1ye=99">
    <vt:lpwstr>o7LEYqSR+K+GUz3kWmbgz1XG1eCrxQIYzZHsakrZJT1IeYDcMF3RQc8sUvkrh3dGp0cx5bflXp+8fvE4kTricHkkXZagcY/4g/2+M8ix9FKXw67fzXNjgqpMuyfJUZAm/cPkulTd8OWE4mJeWh/YGDRkRidCFoVfHfhGbB41luoZb79DYaeS4v4xuCVC4KEsJLRIJdi7hl48jmAoPnu8EmYWNZN/NXj3iIs6HWD+QNQ50ZJl2qMD1dYj5y+uXZd</vt:lpwstr>
  </property>
</Properties>
</file>